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Style w:val="divdocumentdivPARAGRAPHPRFL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713"/>
        <w:gridCol w:w="4713"/>
      </w:tblGrid>
      <w:tr xmlns:wp14="http://schemas.microsoft.com/office/word/2010/wordml" w:rsidR="00EA5458" w14:paraId="20A870DF" wp14:textId="77777777">
        <w:trPr>
          <w:tblCellSpacing w:w="0" w:type="dxa"/>
        </w:trPr>
        <w:tc>
          <w:tcPr>
            <w:tcW w:w="4713" w:type="dxa"/>
            <w:tcBorders>
              <w:bottom w:val="single" w:color="000000" w:sz="8" w:space="0"/>
            </w:tcBorders>
            <w:tcMar>
              <w:top w:w="0" w:type="dxa"/>
              <w:left w:w="0" w:type="dxa"/>
              <w:bottom w:w="210" w:type="dxa"/>
              <w:right w:w="0" w:type="dxa"/>
            </w:tcMar>
            <w:hideMark/>
          </w:tcPr>
          <w:p w:rsidR="00EA5458" w:rsidRDefault="00897688" w14:paraId="1073BCFE" wp14:textId="77777777">
            <w:pPr>
              <w:rPr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</w:pPr>
            <w:r>
              <w:rPr>
                <w:rStyle w:val="divmpr6NameSecfieldnth-child1"/>
                <w:caps/>
                <w:sz w:val="50"/>
                <w:szCs w:val="50"/>
              </w:rPr>
              <w:t>Douglas</w:t>
            </w:r>
            <w:r>
              <w:rPr>
                <w:rStyle w:val="divname"/>
                <w:color w:val="000000"/>
              </w:rPr>
              <w:t xml:space="preserve"> </w:t>
            </w:r>
            <w:r>
              <w:rPr>
                <w:rStyle w:val="divmpr6NameSecfield"/>
                <w:caps/>
                <w:color w:val="000000"/>
                <w:sz w:val="50"/>
                <w:szCs w:val="50"/>
              </w:rPr>
              <w:t>Soares André Schwingel</w:t>
            </w:r>
          </w:p>
        </w:tc>
        <w:tc>
          <w:tcPr>
            <w:tcW w:w="4713" w:type="dxa"/>
            <w:tcBorders>
              <w:bottom w:val="single" w:color="000000" w:sz="8" w:space="0"/>
            </w:tcBorders>
            <w:tcMar>
              <w:top w:w="0" w:type="dxa"/>
              <w:left w:w="0" w:type="dxa"/>
              <w:bottom w:w="210" w:type="dxa"/>
              <w:right w:w="0" w:type="dxa"/>
            </w:tcMar>
            <w:hideMark/>
          </w:tcPr>
          <w:p w:rsidR="00EA5458" w:rsidRDefault="00224543" w14:paraId="0D3913AA" wp14:textId="77777777">
            <w:pPr>
              <w:pStyle w:val="spanpaddedline"/>
              <w:spacing w:line="280" w:lineRule="atLeast"/>
              <w:jc w:val="right"/>
              <w:rPr>
                <w:rStyle w:val="divaddress"/>
                <w:rFonts w:ascii="Roboto Condensed" w:hAnsi="Roboto Condensed" w:eastAsia="Roboto Condensed" w:cs="Roboto Condensed"/>
                <w:caps/>
              </w:rPr>
            </w:pPr>
            <w:r>
              <w:rPr>
                <w:rStyle w:val="divmpr6NameSecfieldnth-child1"/>
                <w:caps/>
                <w:color w:val="7F8183"/>
                <w:sz w:val="20"/>
                <w:szCs w:val="20"/>
              </w:rPr>
              <w:t>(</w:t>
            </w:r>
            <w:r w:rsidR="00897688">
              <w:rPr>
                <w:rStyle w:val="divmpr6NameSecfieldnth-child1"/>
                <w:caps/>
                <w:color w:val="7F8183"/>
                <w:sz w:val="20"/>
                <w:szCs w:val="20"/>
              </w:rPr>
              <w:t>45</w:t>
            </w:r>
            <w:r>
              <w:rPr>
                <w:rStyle w:val="divmpr6NameSecfieldnth-child1"/>
                <w:caps/>
                <w:color w:val="7F8183"/>
                <w:sz w:val="20"/>
                <w:szCs w:val="20"/>
              </w:rPr>
              <w:t>)</w:t>
            </w:r>
            <w:r w:rsidR="00897688">
              <w:rPr>
                <w:rStyle w:val="divmpr6NameSecfieldnth-child1"/>
                <w:caps/>
                <w:color w:val="7F8183"/>
                <w:sz w:val="20"/>
                <w:szCs w:val="20"/>
              </w:rPr>
              <w:t>99113</w:t>
            </w:r>
            <w:r>
              <w:rPr>
                <w:rStyle w:val="divmpr6NameSecfieldnth-child1"/>
                <w:caps/>
                <w:color w:val="7F8183"/>
                <w:sz w:val="20"/>
                <w:szCs w:val="20"/>
              </w:rPr>
              <w:t>-</w:t>
            </w:r>
            <w:r w:rsidR="00897688">
              <w:rPr>
                <w:rStyle w:val="divmpr6NameSecfieldnth-child1"/>
                <w:caps/>
                <w:color w:val="7F8183"/>
                <w:sz w:val="20"/>
                <w:szCs w:val="20"/>
              </w:rPr>
              <w:t>4362</w:t>
            </w:r>
            <w:r w:rsidR="00897688">
              <w:rPr>
                <w:rStyle w:val="divaddress"/>
                <w:rFonts w:ascii="Roboto Condensed" w:hAnsi="Roboto Condensed" w:eastAsia="Roboto Condensed" w:cs="Roboto Condensed"/>
                <w:caps/>
              </w:rPr>
              <w:t xml:space="preserve"> </w:t>
            </w:r>
            <w:r w:rsidR="00897688">
              <w:rPr>
                <w:rStyle w:val="span"/>
                <w:rFonts w:ascii="Roboto Condensed" w:hAnsi="Roboto Condensed" w:eastAsia="Roboto Condensed" w:cs="Roboto Condensed"/>
                <w:caps/>
                <w:color w:val="7F8183"/>
                <w:sz w:val="20"/>
                <w:szCs w:val="20"/>
              </w:rPr>
              <w:t xml:space="preserve">| </w:t>
            </w:r>
          </w:p>
          <w:p w:rsidR="00224543" w:rsidRDefault="00224543" w14:paraId="41C5D782" wp14:textId="77777777">
            <w:pPr>
              <w:pStyle w:val="addressmpr6CntcSecpaddedlinenth-child2"/>
              <w:spacing w:line="280" w:lineRule="atLeast"/>
              <w:jc w:val="right"/>
              <w:rPr>
                <w:rStyle w:val="divmpr6NameSecfieldnth-child1"/>
                <w:color w:val="7F8183"/>
                <w:sz w:val="20"/>
                <w:szCs w:val="20"/>
              </w:rPr>
            </w:pPr>
            <w:r>
              <w:rPr>
                <w:rStyle w:val="divmpr6NameSecfieldnth-child1"/>
                <w:color w:val="7F8183"/>
                <w:sz w:val="20"/>
                <w:szCs w:val="20"/>
              </w:rPr>
              <w:t>Rua cachoeira, 194 – Nonoai</w:t>
            </w:r>
          </w:p>
          <w:p w:rsidR="00224543" w:rsidRDefault="00224543" w14:paraId="7FF4BED7" wp14:textId="77777777">
            <w:pPr>
              <w:pStyle w:val="addressmpr6CntcSecpaddedlinenth-child2"/>
              <w:spacing w:line="280" w:lineRule="atLeast"/>
              <w:jc w:val="right"/>
              <w:rPr>
                <w:rStyle w:val="divaddress"/>
                <w:rFonts w:ascii="Roboto Condensed" w:hAnsi="Roboto Condensed" w:eastAsia="Roboto Condensed" w:cs="Roboto Condensed"/>
              </w:rPr>
            </w:pPr>
            <w:r>
              <w:rPr>
                <w:rStyle w:val="divmpr6NameSecfieldnth-child1"/>
                <w:color w:val="7F8183"/>
                <w:sz w:val="20"/>
                <w:szCs w:val="20"/>
              </w:rPr>
              <w:t>Porto alegre/RS</w:t>
            </w:r>
          </w:p>
          <w:p w:rsidR="00EA5458" w:rsidRDefault="00D42DAB" w14:paraId="6C62247A" wp14:textId="77777777">
            <w:pPr>
              <w:pStyle w:val="addressmpr6CntcSecpaddedlinenth-child2"/>
              <w:spacing w:line="280" w:lineRule="atLeast"/>
              <w:jc w:val="right"/>
              <w:rPr>
                <w:rStyle w:val="divaddress"/>
                <w:rFonts w:ascii="Roboto Condensed" w:hAnsi="Roboto Condensed" w:eastAsia="Roboto Condensed" w:cs="Roboto Condensed"/>
              </w:rPr>
            </w:pPr>
            <w:r>
              <w:rPr>
                <w:rStyle w:val="divmpr6NameSecfield"/>
                <w:color w:val="7F8183"/>
                <w:sz w:val="20"/>
                <w:szCs w:val="20"/>
              </w:rPr>
              <w:t>90830-520</w:t>
            </w:r>
          </w:p>
          <w:p w:rsidR="00EA5458" w:rsidRDefault="00897688" w14:paraId="1B69387D" wp14:textId="77777777">
            <w:pPr>
              <w:pStyle w:val="spanpaddedline"/>
              <w:spacing w:line="280" w:lineRule="atLeast"/>
              <w:jc w:val="right"/>
              <w:rPr>
                <w:rStyle w:val="divaddress"/>
                <w:rFonts w:ascii="Roboto Condensed" w:hAnsi="Roboto Condensed" w:eastAsia="Roboto Condensed" w:cs="Roboto Condensed"/>
                <w:caps/>
              </w:rPr>
            </w:pPr>
            <w:r w:rsidRPr="00EF1542">
              <w:rPr>
                <w:rStyle w:val="divmpr6NameSecfieldnth-child1"/>
                <w:color w:val="00ACEC"/>
                <w:sz w:val="20"/>
                <w:szCs w:val="20"/>
              </w:rPr>
              <w:t>dgls.sch@gmail.com</w:t>
            </w:r>
          </w:p>
        </w:tc>
      </w:tr>
    </w:tbl>
    <w:p xmlns:wp14="http://schemas.microsoft.com/office/word/2010/wordml" w:rsidR="00EA5458" w:rsidRDefault="00EA5458" w14:paraId="672A6659" wp14:textId="77777777">
      <w:pPr>
        <w:rPr>
          <w:vanish/>
        </w:rPr>
      </w:pPr>
    </w:p>
    <w:tbl>
      <w:tblPr>
        <w:tblStyle w:val="divdocumentsection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426"/>
      </w:tblGrid>
      <w:tr xmlns:wp14="http://schemas.microsoft.com/office/word/2010/wordml" w:rsidR="00EA5458" w:rsidTr="009B0FA0" w14:paraId="0DECB5D9" wp14:textId="77777777">
        <w:trPr>
          <w:tblCellSpacing w:w="0" w:type="dxa"/>
        </w:trPr>
        <w:tc>
          <w:tcPr>
            <w:tcW w:w="0" w:type="auto"/>
            <w:tcBorders>
              <w:bottom w:val="single" w:color="auto" w:sz="4" w:space="0"/>
            </w:tcBorders>
            <w:tcMar>
              <w:top w:w="20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9B0FA0" w:rsidRDefault="00A44BB9" w14:paraId="06E88EF6" wp14:textId="77777777">
            <w:pPr>
              <w:spacing w:line="280" w:lineRule="atLeast"/>
              <w:ind w:left="200"/>
              <w:jc w:val="center"/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</w:pPr>
            <w:hyperlink w:history="1" r:id="rId6">
              <w:r w:rsidRPr="008C58D4" w:rsidR="009B0FA0">
                <w:rPr>
                  <w:rStyle w:val="Hyperlink"/>
                  <w:rFonts w:ascii="Roboto Condensed" w:hAnsi="Roboto Condensed" w:eastAsia="Roboto Condensed" w:cs="Roboto Condensed"/>
                  <w:sz w:val="20"/>
                  <w:szCs w:val="20"/>
                </w:rPr>
                <w:t>https://www.linkedin.com/in/douglas-schwingel/</w:t>
              </w:r>
            </w:hyperlink>
          </w:p>
          <w:p w:rsidR="00EA5458" w:rsidRDefault="00A44BB9" w14:paraId="7BF866D5" wp14:textId="77777777">
            <w:pPr>
              <w:spacing w:line="280" w:lineRule="atLeast"/>
              <w:ind w:left="200"/>
              <w:jc w:val="center"/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</w:pPr>
            <w:hyperlink w:history="1" r:id="rId7">
              <w:r w:rsidRPr="009B0FA0" w:rsidR="009B0FA0">
                <w:rPr>
                  <w:rStyle w:val="Hyperlink"/>
                  <w:rFonts w:ascii="Roboto Condensed" w:hAnsi="Roboto Condensed" w:eastAsia="Roboto Condensed" w:cs="Roboto Condensed"/>
                  <w:sz w:val="20"/>
                  <w:szCs w:val="20"/>
                </w:rPr>
                <w:t>https://github.com/douglas-schwingel</w:t>
              </w:r>
            </w:hyperlink>
            <w:r w:rsidR="00897688"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  </w:t>
            </w:r>
          </w:p>
          <w:p w:rsidR="009B0FA0" w:rsidRDefault="009B0FA0" w14:paraId="0A37501D" wp14:textId="77777777">
            <w:pPr>
              <w:spacing w:line="280" w:lineRule="atLeast"/>
              <w:ind w:left="200"/>
              <w:jc w:val="center"/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</w:pPr>
          </w:p>
        </w:tc>
      </w:tr>
    </w:tbl>
    <w:p xmlns:wp14="http://schemas.microsoft.com/office/word/2010/wordml" w:rsidR="00EA5458" w:rsidRDefault="00EA5458" w14:paraId="5DAB6C7B" wp14:textId="77777777">
      <w:pPr>
        <w:rPr>
          <w:vanish/>
        </w:rPr>
      </w:pPr>
    </w:p>
    <w:tbl>
      <w:tblPr>
        <w:tblStyle w:val="divdocument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026"/>
      </w:tblGrid>
      <w:tr xmlns:wp14="http://schemas.microsoft.com/office/word/2010/wordml" w:rsidR="00EA5458" w14:paraId="69A4399A" wp14:textId="77777777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A5458" w:rsidRDefault="00897688" w14:paraId="08E903B5" wp14:textId="77777777">
            <w:pPr>
              <w:pStyle w:val="divdocumentdivsectiontitle"/>
              <w:ind w:right="200"/>
              <w:rPr>
                <w:rStyle w:val="documentdivheading"/>
                <w:rFonts w:ascii="Roboto Condensed" w:hAnsi="Roboto Condensed" w:eastAsia="Roboto Condensed" w:cs="Roboto Condensed"/>
                <w:caps/>
              </w:rPr>
            </w:pPr>
            <w:r>
              <w:rPr>
                <w:rStyle w:val="documentdivheading"/>
                <w:rFonts w:ascii="Roboto Condensed" w:hAnsi="Roboto Condensed" w:eastAsia="Roboto Condensed" w:cs="Roboto Condensed"/>
                <w:caps/>
              </w:rPr>
              <w:t>Resumo profissional</w:t>
            </w:r>
          </w:p>
        </w:tc>
        <w:tc>
          <w:tcPr>
            <w:tcW w:w="702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A5458" w:rsidP="00A44BB9" w:rsidRDefault="00897688" w14:paraId="760636FA" wp14:textId="77777777">
            <w:pPr>
              <w:pStyle w:val="p"/>
              <w:spacing w:line="280" w:lineRule="atLeast"/>
              <w:rPr>
                <w:rStyle w:val="divdocumentdivparagraphWrapper"/>
                <w:sz w:val="20"/>
                <w:szCs w:val="20"/>
              </w:rPr>
            </w:pPr>
            <w:proofErr w:type="spellStart"/>
            <w:r>
              <w:rPr>
                <w:rStyle w:val="divdocumentdivparagraphWrapper"/>
                <w:sz w:val="20"/>
                <w:szCs w:val="20"/>
              </w:rPr>
              <w:t>Profissinal</w:t>
            </w:r>
            <w:proofErr w:type="spellEnd"/>
            <w:r>
              <w:rPr>
                <w:rStyle w:val="divdocumentdivparagraphWrapper"/>
                <w:sz w:val="20"/>
                <w:szCs w:val="20"/>
              </w:rPr>
              <w:t xml:space="preserve"> responsável e experiente que se destaca em ambientes de ritmo acelerado. Gosta de trabalhar integrado numa equipe para atingir os objetivos</w:t>
            </w:r>
            <w:bookmarkStart w:name="_GoBack" w:id="0"/>
            <w:bookmarkEnd w:id="0"/>
            <w:r>
              <w:rPr>
                <w:rStyle w:val="divdocumentdivparagraphWrapper"/>
                <w:sz w:val="20"/>
                <w:szCs w:val="20"/>
              </w:rPr>
              <w:t>. Sempre em busca de melhorias e aprendizagem.</w:t>
            </w:r>
          </w:p>
        </w:tc>
      </w:tr>
    </w:tbl>
    <w:p xmlns:wp14="http://schemas.microsoft.com/office/word/2010/wordml" w:rsidR="00EA5458" w:rsidRDefault="00EA5458" w14:paraId="02EB378F" wp14:textId="77777777">
      <w:pPr>
        <w:rPr>
          <w:vanish/>
        </w:rPr>
      </w:pPr>
    </w:p>
    <w:tbl>
      <w:tblPr>
        <w:tblStyle w:val="divdocument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026"/>
      </w:tblGrid>
      <w:tr xmlns:wp14="http://schemas.microsoft.com/office/word/2010/wordml" w:rsidR="00EA5458" w14:paraId="1BC97FCA" wp14:textId="77777777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A5458" w:rsidRDefault="00897688" w14:paraId="05F92ABF" wp14:textId="77777777">
            <w:pPr>
              <w:pStyle w:val="divdocumentdivsectiontitle"/>
              <w:ind w:right="200"/>
              <w:rPr>
                <w:rStyle w:val="documentdivheading"/>
                <w:rFonts w:ascii="Roboto Condensed" w:hAnsi="Roboto Condensed" w:eastAsia="Roboto Condensed" w:cs="Roboto Condensed"/>
                <w:caps/>
              </w:rPr>
            </w:pPr>
            <w:r>
              <w:rPr>
                <w:rStyle w:val="documentdivheading"/>
                <w:rFonts w:ascii="Roboto Condensed" w:hAnsi="Roboto Condensed" w:eastAsia="Roboto Condensed" w:cs="Roboto Condensed"/>
                <w:caps/>
              </w:rPr>
              <w:t>Competências</w:t>
            </w:r>
          </w:p>
        </w:tc>
        <w:tc>
          <w:tcPr>
            <w:tcW w:w="702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513"/>
              <w:gridCol w:w="3513"/>
            </w:tblGrid>
            <w:tr w:rsidR="00EA5458" w14:paraId="0AD0C28E" wp14:textId="77777777">
              <w:tc>
                <w:tcPr>
                  <w:tcW w:w="3513" w:type="dxa"/>
                  <w:tcMar>
                    <w:top w:w="5" w:type="dxa"/>
                    <w:left w:w="5" w:type="dxa"/>
                    <w:bottom w:w="5" w:type="dxa"/>
                    <w:right w:w="145" w:type="dxa"/>
                  </w:tcMar>
                  <w:hideMark/>
                </w:tcPr>
                <w:p w:rsidR="00EA5458" w:rsidRDefault="00897688" w14:paraId="34B21A4B" wp14:textId="77777777">
                  <w:pPr>
                    <w:pStyle w:val="tabletwocolulli"/>
                    <w:numPr>
                      <w:ilvl w:val="0"/>
                      <w:numId w:val="2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Inovador</w:t>
                  </w:r>
                </w:p>
                <w:p w:rsidR="00EA5458" w:rsidRDefault="00897688" w14:paraId="102B95EC" wp14:textId="77777777">
                  <w:pPr>
                    <w:pStyle w:val="tabletwocolulli"/>
                    <w:numPr>
                      <w:ilvl w:val="0"/>
                      <w:numId w:val="2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Excelentes competências de comunicação</w:t>
                  </w:r>
                </w:p>
                <w:p w:rsidR="00EA5458" w:rsidRDefault="00897688" w14:paraId="0E8411B7" wp14:textId="77777777">
                  <w:pPr>
                    <w:pStyle w:val="tabletwocolulli"/>
                    <w:numPr>
                      <w:ilvl w:val="0"/>
                      <w:numId w:val="2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Excelentes capacidades de resolução de problemas</w:t>
                  </w:r>
                </w:p>
                <w:p w:rsidR="00EA5458" w:rsidRDefault="00897688" w14:paraId="688025FD" wp14:textId="77777777">
                  <w:pPr>
                    <w:pStyle w:val="tabletwocolulli"/>
                    <w:numPr>
                      <w:ilvl w:val="0"/>
                      <w:numId w:val="2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Manutenção de sites</w:t>
                  </w:r>
                </w:p>
                <w:p w:rsidR="00EA5458" w:rsidRDefault="00897688" w14:paraId="314ABBDA" wp14:textId="77777777">
                  <w:pPr>
                    <w:pStyle w:val="tabletwocolulli"/>
                    <w:numPr>
                      <w:ilvl w:val="0"/>
                      <w:numId w:val="2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Monitoramento de sites</w:t>
                  </w:r>
                </w:p>
                <w:p w:rsidR="00EA5458" w:rsidRDefault="00897688" w14:paraId="584DA902" wp14:textId="77777777">
                  <w:pPr>
                    <w:pStyle w:val="tabletwocolulli"/>
                    <w:numPr>
                      <w:ilvl w:val="0"/>
                      <w:numId w:val="2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Especialista em Java</w:t>
                  </w:r>
                </w:p>
                <w:p w:rsidR="00EA5458" w:rsidRDefault="00897688" w14:paraId="7F69B990" wp14:textId="77777777">
                  <w:pPr>
                    <w:pStyle w:val="tabletwocolulli"/>
                    <w:numPr>
                      <w:ilvl w:val="0"/>
                      <w:numId w:val="2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 xml:space="preserve">Amplo conhecimento HTML 5, CSS3, </w:t>
                  </w:r>
                  <w:proofErr w:type="spellStart"/>
                  <w:r>
                    <w:rPr>
                      <w:rStyle w:val="divdocumentdivparagraphWrapper"/>
                      <w:sz w:val="20"/>
                      <w:szCs w:val="20"/>
                    </w:rPr>
                    <w:t>JavaScript</w:t>
                  </w:r>
                  <w:proofErr w:type="spellEnd"/>
                </w:p>
                <w:p w:rsidR="00EA5458" w:rsidRDefault="00897688" w14:paraId="183B717C" wp14:textId="77777777">
                  <w:pPr>
                    <w:pStyle w:val="tabletwocolulli"/>
                    <w:numPr>
                      <w:ilvl w:val="0"/>
                      <w:numId w:val="2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Amplo conhecimento PHP e MySQL</w:t>
                  </w:r>
                </w:p>
              </w:tc>
              <w:tc>
                <w:tcPr>
                  <w:tcW w:w="3513" w:type="dxa"/>
                  <w:tcMar>
                    <w:top w:w="5" w:type="dxa"/>
                    <w:left w:w="145" w:type="dxa"/>
                    <w:bottom w:w="5" w:type="dxa"/>
                    <w:right w:w="5" w:type="dxa"/>
                  </w:tcMar>
                  <w:hideMark/>
                </w:tcPr>
                <w:p w:rsidR="00EA5458" w:rsidRDefault="00897688" w14:paraId="2F663967" wp14:textId="77777777">
                  <w:pPr>
                    <w:pStyle w:val="tabletwocolulli"/>
                    <w:numPr>
                      <w:ilvl w:val="0"/>
                      <w:numId w:val="3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 xml:space="preserve">Uso de JSP, </w:t>
                  </w:r>
                  <w:proofErr w:type="spellStart"/>
                  <w:r>
                    <w:rPr>
                      <w:rStyle w:val="divdocumentdivparagraphWrapper"/>
                      <w:sz w:val="20"/>
                      <w:szCs w:val="20"/>
                    </w:rPr>
                    <w:t>Hibernate</w:t>
                  </w:r>
                  <w:proofErr w:type="spellEnd"/>
                  <w:r>
                    <w:rPr>
                      <w:rStyle w:val="divdocumentdivparagraphWrapper"/>
                      <w:sz w:val="20"/>
                      <w:szCs w:val="20"/>
                    </w:rPr>
                    <w:t>, JSTL</w:t>
                  </w:r>
                </w:p>
                <w:p w:rsidR="00EA5458" w:rsidRDefault="00897688" w14:paraId="02FA36A5" wp14:textId="77777777">
                  <w:pPr>
                    <w:pStyle w:val="tabletwocolulli"/>
                    <w:numPr>
                      <w:ilvl w:val="0"/>
                      <w:numId w:val="3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Conhecimento de Spring MVC</w:t>
                  </w:r>
                </w:p>
                <w:p w:rsidR="00EA5458" w:rsidRDefault="00897688" w14:paraId="10ADF8B3" wp14:textId="77777777">
                  <w:pPr>
                    <w:pStyle w:val="tabletwocolulli"/>
                    <w:numPr>
                      <w:ilvl w:val="0"/>
                      <w:numId w:val="3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Inglês avançado</w:t>
                  </w:r>
                </w:p>
                <w:p w:rsidR="00EA5458" w:rsidRDefault="00897688" w14:paraId="0ABD94F4" wp14:textId="77777777">
                  <w:pPr>
                    <w:pStyle w:val="tabletwocolulli"/>
                    <w:numPr>
                      <w:ilvl w:val="0"/>
                      <w:numId w:val="3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Espanhol avançado com vivência em países latinos</w:t>
                  </w:r>
                </w:p>
                <w:p w:rsidR="00EA5458" w:rsidRDefault="00897688" w14:paraId="607B5198" wp14:textId="77777777">
                  <w:pPr>
                    <w:pStyle w:val="tabletwocolulli"/>
                    <w:numPr>
                      <w:ilvl w:val="0"/>
                      <w:numId w:val="3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Grande capacidade para trabalhos em grupo</w:t>
                  </w:r>
                </w:p>
                <w:p w:rsidR="00EA5458" w:rsidRDefault="00897688" w14:paraId="212F09EB" wp14:textId="77777777">
                  <w:pPr>
                    <w:pStyle w:val="tabletwocolulli"/>
                    <w:numPr>
                      <w:ilvl w:val="0"/>
                      <w:numId w:val="3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Rápida aprendizagem de novas tecnologias</w:t>
                  </w:r>
                </w:p>
                <w:p w:rsidR="00EA5458" w:rsidRDefault="00897688" w14:paraId="11E34B2F" wp14:textId="77777777">
                  <w:pPr>
                    <w:pStyle w:val="tabletwocolulli"/>
                    <w:numPr>
                      <w:ilvl w:val="0"/>
                      <w:numId w:val="3"/>
                    </w:numPr>
                    <w:spacing w:line="280" w:lineRule="atLeast"/>
                    <w:ind w:left="460" w:hanging="192"/>
                    <w:rPr>
                      <w:rStyle w:val="divdocumentdivparagraphWrapper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sz w:val="20"/>
                      <w:szCs w:val="20"/>
                    </w:rPr>
                    <w:t>Busca contínua por conhecimento</w:t>
                  </w:r>
                </w:p>
              </w:tc>
            </w:tr>
          </w:tbl>
          <w:p w:rsidR="00EA5458" w:rsidRDefault="00EA5458" w14:paraId="6A05A809" wp14:textId="77777777">
            <w:pPr>
              <w:rPr>
                <w:rStyle w:val="divdocumentdivparagraphWrapper"/>
                <w:sz w:val="20"/>
                <w:szCs w:val="20"/>
              </w:rPr>
            </w:pPr>
          </w:p>
        </w:tc>
      </w:tr>
    </w:tbl>
    <w:p xmlns:wp14="http://schemas.microsoft.com/office/word/2010/wordml" w:rsidR="00EA5458" w:rsidRDefault="00EA5458" w14:paraId="5A39BBE3" wp14:textId="77777777">
      <w:pPr>
        <w:rPr>
          <w:vanish/>
        </w:rPr>
      </w:pPr>
    </w:p>
    <w:tbl>
      <w:tblPr>
        <w:tblStyle w:val="divdocument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026"/>
      </w:tblGrid>
      <w:tr xmlns:wp14="http://schemas.microsoft.com/office/word/2010/wordml" w:rsidR="00EA5458" w14:paraId="757FC05A" wp14:textId="77777777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A5458" w:rsidRDefault="00897688" w14:paraId="7E6852DD" wp14:textId="77777777">
            <w:pPr>
              <w:pStyle w:val="divdocumentdivsectiontitle"/>
              <w:ind w:right="200"/>
              <w:rPr>
                <w:rStyle w:val="documentdivheading"/>
                <w:rFonts w:ascii="Roboto Condensed" w:hAnsi="Roboto Condensed" w:eastAsia="Roboto Condensed" w:cs="Roboto Condensed"/>
                <w:caps/>
              </w:rPr>
            </w:pPr>
            <w:r>
              <w:rPr>
                <w:rStyle w:val="documentdivheading"/>
                <w:rFonts w:ascii="Roboto Condensed" w:hAnsi="Roboto Condensed" w:eastAsia="Roboto Condensed" w:cs="Roboto Condensed"/>
                <w:caps/>
              </w:rPr>
              <w:t>Histórico profissional</w:t>
            </w:r>
          </w:p>
        </w:tc>
        <w:tc>
          <w:tcPr>
            <w:tcW w:w="702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A5458" w:rsidRDefault="00897688" w14:paraId="39978376" wp14:textId="77777777">
            <w:pPr>
              <w:pStyle w:val="divParagraph"/>
              <w:spacing w:line="280" w:lineRule="atLeast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txtBold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Operador de Caixa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txtItl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Café </w:t>
            </w:r>
            <w:proofErr w:type="spellStart"/>
            <w:r>
              <w:rPr>
                <w:rStyle w:val="txtItl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Bonjour</w:t>
            </w:r>
            <w:proofErr w:type="spellEnd"/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</w:p>
          <w:p w:rsidR="00EA5458" w:rsidRDefault="00897688" w14:paraId="494BA21A" wp14:textId="77777777">
            <w:pPr>
              <w:pStyle w:val="divParagraph"/>
              <w:spacing w:line="280" w:lineRule="atLeast"/>
              <w:rPr>
                <w:rStyle w:val="divdocumentdivparagraphWrapper"/>
                <w:sz w:val="20"/>
                <w:szCs w:val="20"/>
              </w:rPr>
            </w:pPr>
            <w:proofErr w:type="spellStart"/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Ciudad</w:t>
            </w:r>
            <w:proofErr w:type="spellEnd"/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del</w:t>
            </w:r>
            <w:proofErr w:type="spellEnd"/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Este, </w:t>
            </w:r>
            <w:proofErr w:type="spellStart"/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Paraguay</w:t>
            </w:r>
            <w:proofErr w:type="spellEnd"/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 w:rsidR="00741175"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Agosto/2017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 w:rsidR="00741175"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a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 w:rsidR="00741175"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Fevereiro/2019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</w:p>
          <w:p w:rsidR="00EA5458" w:rsidRDefault="00897688" w14:paraId="7DEE2377" wp14:textId="77777777">
            <w:pPr>
              <w:pStyle w:val="p"/>
              <w:spacing w:line="280" w:lineRule="atLeast"/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Atuava como operador de caixa, </w:t>
            </w:r>
            <w:proofErr w:type="spellStart"/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barista</w:t>
            </w:r>
            <w:proofErr w:type="spellEnd"/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e encarregado do turno da tarde.</w:t>
            </w:r>
          </w:p>
          <w:p w:rsidR="00EA5458" w:rsidRDefault="00897688" w14:paraId="22A7E103" wp14:textId="77777777">
            <w:pPr>
              <w:pStyle w:val="divParagraph"/>
              <w:spacing w:before="120" w:line="280" w:lineRule="atLeast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txtBold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Operador de Caixa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txtItl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Livraria Cameron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</w:p>
          <w:p w:rsidR="00EA5458" w:rsidRDefault="00897688" w14:paraId="2F48924F" wp14:textId="77777777">
            <w:pPr>
              <w:pStyle w:val="divParagraph"/>
              <w:spacing w:line="280" w:lineRule="atLeast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Porto Alegre, Rio Grande do Sul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 w:rsidR="00741175"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Junho/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2014 </w:t>
            </w:r>
            <w:r w:rsidR="00741175"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a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 w:rsidR="00741175"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Dezembro/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2014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</w:p>
          <w:p w:rsidR="00EA5458" w:rsidRDefault="00897688" w14:paraId="1A22C21B" wp14:textId="77777777">
            <w:pPr>
              <w:pStyle w:val="p"/>
              <w:spacing w:line="280" w:lineRule="atLeast"/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Cuidava do ingresso e cadastro de produtos, além de atuar como operador de caixa.</w:t>
            </w:r>
          </w:p>
        </w:tc>
      </w:tr>
    </w:tbl>
    <w:p xmlns:wp14="http://schemas.microsoft.com/office/word/2010/wordml" w:rsidR="00EA5458" w:rsidRDefault="00EA5458" w14:paraId="41C8F396" wp14:textId="77777777">
      <w:pPr>
        <w:rPr>
          <w:vanish/>
        </w:rPr>
      </w:pPr>
    </w:p>
    <w:tbl>
      <w:tblPr>
        <w:tblStyle w:val="divdocument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026"/>
      </w:tblGrid>
      <w:tr xmlns:wp14="http://schemas.microsoft.com/office/word/2010/wordml" w:rsidR="00EA5458" w14:paraId="18DCD3FC" wp14:textId="77777777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A5458" w:rsidRDefault="00897688" w14:paraId="042E6B63" wp14:textId="77777777">
            <w:pPr>
              <w:pStyle w:val="divdocumentdivsectiontitle"/>
              <w:ind w:right="200"/>
              <w:rPr>
                <w:rStyle w:val="documentdivheading"/>
                <w:rFonts w:ascii="Roboto Condensed" w:hAnsi="Roboto Condensed" w:eastAsia="Roboto Condensed" w:cs="Roboto Condensed"/>
                <w:caps/>
              </w:rPr>
            </w:pPr>
            <w:r>
              <w:rPr>
                <w:rStyle w:val="documentdivheading"/>
                <w:rFonts w:ascii="Roboto Condensed" w:hAnsi="Roboto Condensed" w:eastAsia="Roboto Condensed" w:cs="Roboto Condensed"/>
                <w:caps/>
              </w:rPr>
              <w:t>Formação acadêmica</w:t>
            </w:r>
          </w:p>
        </w:tc>
        <w:tc>
          <w:tcPr>
            <w:tcW w:w="702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B41739" w:rsidP="00B41739" w:rsidRDefault="00B41739" w14:paraId="3F21090F" wp14:textId="77777777">
            <w:pPr>
              <w:pStyle w:val="divParagraph"/>
              <w:spacing w:line="280" w:lineRule="atLeast"/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</w:pPr>
            <w:r w:rsidRPr="00B41739">
              <w:rPr>
                <w:rStyle w:val="txtBold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Análise e Desenvolvimento de Sistemas</w:t>
            </w:r>
            <w:r>
              <w:rPr>
                <w:rStyle w:val="txtBold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–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 w:rsidRPr="00B41739">
              <w:rPr>
                <w:rStyle w:val="span"/>
                <w:rFonts w:ascii="Roboto Condensed" w:hAnsi="Roboto Condensed" w:eastAsia="Roboto Condensed" w:cs="Roboto Condensed"/>
                <w:i/>
                <w:iCs/>
                <w:color w:val="000000"/>
                <w:sz w:val="20"/>
                <w:szCs w:val="20"/>
              </w:rPr>
              <w:t>Faculda</w:t>
            </w:r>
            <w:r>
              <w:rPr>
                <w:rStyle w:val="span"/>
                <w:rFonts w:ascii="Roboto Condensed" w:hAnsi="Roboto Condensed" w:eastAsia="Roboto Condensed" w:cs="Roboto Condensed"/>
                <w:i/>
                <w:iCs/>
                <w:color w:val="000000"/>
                <w:sz w:val="20"/>
                <w:szCs w:val="20"/>
              </w:rPr>
              <w:t>de Estácio do Rio Grande do Sul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  </w:t>
            </w:r>
          </w:p>
          <w:p w:rsidR="00B41739" w:rsidP="00B41739" w:rsidRDefault="00B41739" w14:paraId="46B91F32" wp14:textId="77777777">
            <w:pPr>
              <w:pStyle w:val="divParagraph"/>
              <w:spacing w:line="280" w:lineRule="atLeast"/>
              <w:rPr>
                <w:rStyle w:val="divdocumentdivparagraphWrapper"/>
                <w:sz w:val="20"/>
                <w:szCs w:val="20"/>
              </w:rPr>
            </w:pPr>
            <w:proofErr w:type="gramStart"/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•  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Superior</w:t>
            </w:r>
            <w:proofErr w:type="gramEnd"/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(Cursando)</w:t>
            </w:r>
          </w:p>
          <w:p w:rsidRPr="00B41739" w:rsidR="00B41739" w:rsidP="00B41739" w:rsidRDefault="00B41739" w14:paraId="4BAC5124" wp14:textId="77777777">
            <w:pPr>
              <w:pStyle w:val="divParagraph"/>
              <w:spacing w:line="280" w:lineRule="atLeast"/>
              <w:rPr>
                <w:rStyle w:val="divdocumentdivparagraphWrapper"/>
                <w:sz w:val="20"/>
                <w:szCs w:val="20"/>
                <w:u w:val="single"/>
              </w:rPr>
            </w:pP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Porto Alegre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Término em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2021</w:t>
            </w:r>
          </w:p>
          <w:p w:rsidR="00B41739" w:rsidRDefault="00B41739" w14:paraId="72A3D3EC" wp14:textId="77777777">
            <w:pPr>
              <w:pStyle w:val="divParagraph"/>
              <w:spacing w:line="280" w:lineRule="atLeast"/>
              <w:rPr>
                <w:rStyle w:val="txtBold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</w:pPr>
          </w:p>
          <w:p w:rsidR="00EA5458" w:rsidRDefault="00897688" w14:paraId="2434789B" wp14:textId="77777777">
            <w:pPr>
              <w:pStyle w:val="divParagraph"/>
              <w:spacing w:line="280" w:lineRule="atLeast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txtBold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Web Design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- Programação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i/>
                <w:iCs/>
                <w:color w:val="000000"/>
                <w:sz w:val="20"/>
                <w:szCs w:val="20"/>
              </w:rPr>
              <w:t>Escolas e Faculdades QI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</w:p>
          <w:p w:rsidR="00EA5458" w:rsidRDefault="00897688" w14:paraId="40BE2A7D" wp14:textId="77777777">
            <w:pPr>
              <w:pStyle w:val="divParagraph"/>
              <w:spacing w:line="280" w:lineRule="atLeast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Porto Alegre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2010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</w:p>
          <w:p w:rsidR="00EA5458" w:rsidRDefault="00897688" w14:paraId="6F4355BB" wp14:textId="77777777">
            <w:pPr>
              <w:pStyle w:val="divParagraph"/>
              <w:spacing w:before="120" w:line="280" w:lineRule="atLeast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txtBold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Diploma de Ensino médio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i/>
                <w:iCs/>
                <w:color w:val="000000"/>
                <w:sz w:val="20"/>
                <w:szCs w:val="20"/>
              </w:rPr>
              <w:t>Colégio Adventista de Viamão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</w:p>
          <w:p w:rsidR="00EA5458" w:rsidRDefault="00897688" w14:paraId="31AB98B8" wp14:textId="77777777">
            <w:pPr>
              <w:pStyle w:val="divParagraph"/>
              <w:spacing w:line="280" w:lineRule="atLeast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Viamão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2013</w:t>
            </w:r>
            <w:r>
              <w:rPr>
                <w:rStyle w:val="divseptrli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R="00EA5458" w:rsidRDefault="00EA5458" w14:paraId="0D0B940D" wp14:textId="77777777">
      <w:pPr>
        <w:rPr>
          <w:vanish/>
        </w:rPr>
      </w:pPr>
    </w:p>
    <w:tbl>
      <w:tblPr>
        <w:tblStyle w:val="divdocument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026"/>
      </w:tblGrid>
      <w:tr xmlns:wp14="http://schemas.microsoft.com/office/word/2010/wordml" w:rsidR="00EA5458" w14:paraId="169F0F1F" wp14:textId="77777777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A5458" w:rsidRDefault="00897688" w14:paraId="11B6C539" wp14:textId="77777777">
            <w:pPr>
              <w:pStyle w:val="divdocumentdivsectiontitle"/>
              <w:ind w:right="200"/>
              <w:rPr>
                <w:rStyle w:val="documentdivheading"/>
                <w:rFonts w:ascii="Roboto Condensed" w:hAnsi="Roboto Condensed" w:eastAsia="Roboto Condensed" w:cs="Roboto Condensed"/>
                <w:caps/>
              </w:rPr>
            </w:pPr>
            <w:r>
              <w:rPr>
                <w:rStyle w:val="documentdivheading"/>
                <w:rFonts w:ascii="Roboto Condensed" w:hAnsi="Roboto Condensed" w:eastAsia="Roboto Condensed" w:cs="Roboto Condensed"/>
                <w:caps/>
              </w:rPr>
              <w:t>Certificações</w:t>
            </w:r>
          </w:p>
        </w:tc>
        <w:tc>
          <w:tcPr>
            <w:tcW w:w="702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A5458" w:rsidRDefault="00897688" w14:paraId="25D296A2" wp14:textId="77777777">
            <w:pPr>
              <w:pStyle w:val="ulli"/>
              <w:numPr>
                <w:ilvl w:val="0"/>
                <w:numId w:val="4"/>
              </w:numPr>
              <w:spacing w:line="280" w:lineRule="atLeast"/>
              <w:ind w:left="460" w:hanging="192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divdocumentdivparagraphWrapper"/>
                <w:sz w:val="20"/>
                <w:szCs w:val="20"/>
              </w:rPr>
              <w:t>SPRING MVC I: CRIANDO APLICAÇÕES WEB</w:t>
            </w:r>
          </w:p>
          <w:p w:rsidR="00EA5458" w:rsidRDefault="00897688" w14:paraId="3B3F4ECC" wp14:textId="77777777">
            <w:pPr>
              <w:pStyle w:val="ulli"/>
              <w:numPr>
                <w:ilvl w:val="0"/>
                <w:numId w:val="4"/>
              </w:numPr>
              <w:spacing w:line="280" w:lineRule="atLeast"/>
              <w:ind w:left="460" w:hanging="192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divdocumentdivparagraphWrapper"/>
                <w:sz w:val="20"/>
                <w:szCs w:val="20"/>
              </w:rPr>
              <w:t xml:space="preserve">Curso Java e JPA: Persista seus objetos com a JPA2 e </w:t>
            </w:r>
            <w:proofErr w:type="spellStart"/>
            <w:r>
              <w:rPr>
                <w:rStyle w:val="divdocumentdivparagraphWrapper"/>
                <w:sz w:val="20"/>
                <w:szCs w:val="20"/>
              </w:rPr>
              <w:t>Hibernate</w:t>
            </w:r>
            <w:proofErr w:type="spellEnd"/>
          </w:p>
          <w:p w:rsidRPr="00290784" w:rsidR="00EA5458" w:rsidRDefault="00897688" w14:paraId="483BA662" wp14:textId="77777777">
            <w:pPr>
              <w:pStyle w:val="ulli"/>
              <w:numPr>
                <w:ilvl w:val="0"/>
                <w:numId w:val="4"/>
              </w:numPr>
              <w:spacing w:line="280" w:lineRule="atLeast"/>
              <w:ind w:left="460" w:hanging="192"/>
              <w:rPr>
                <w:rStyle w:val="divdocumentdivparagraphWrapper"/>
                <w:sz w:val="20"/>
                <w:szCs w:val="20"/>
                <w:lang w:val="en-US"/>
              </w:rPr>
            </w:pPr>
            <w:r w:rsidRPr="00290784">
              <w:rPr>
                <w:rStyle w:val="divdocumentdivparagraphWrapper"/>
                <w:sz w:val="20"/>
                <w:szCs w:val="20"/>
                <w:lang w:val="en-US"/>
              </w:rPr>
              <w:t>MAVEN: BUILD DO ZERO A WEB</w:t>
            </w:r>
          </w:p>
          <w:p w:rsidR="00EA5458" w:rsidRDefault="00897688" w14:paraId="17D16684" wp14:textId="77777777">
            <w:pPr>
              <w:pStyle w:val="ulli"/>
              <w:numPr>
                <w:ilvl w:val="0"/>
                <w:numId w:val="4"/>
              </w:numPr>
              <w:spacing w:line="280" w:lineRule="atLeast"/>
              <w:ind w:left="460" w:hanging="192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divdocumentdivparagraphWrapper"/>
                <w:sz w:val="20"/>
                <w:szCs w:val="20"/>
              </w:rPr>
              <w:t>JAVASCRIPT: PROGRAMANDO NA LINGUAGEM DA WEB</w:t>
            </w:r>
          </w:p>
          <w:p w:rsidR="00EA5458" w:rsidRDefault="00897688" w14:paraId="67F665D4" wp14:textId="77777777">
            <w:pPr>
              <w:pStyle w:val="ulli"/>
              <w:numPr>
                <w:ilvl w:val="0"/>
                <w:numId w:val="4"/>
              </w:numPr>
              <w:spacing w:line="280" w:lineRule="atLeast"/>
              <w:ind w:left="460" w:hanging="192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divdocumentdivparagraphWrapper"/>
                <w:sz w:val="20"/>
                <w:szCs w:val="20"/>
              </w:rPr>
              <w:t>JAVA PARTE 5: PACOTES E JAVA.LANG</w:t>
            </w:r>
          </w:p>
          <w:p w:rsidR="00EA5458" w:rsidRDefault="00897688" w14:paraId="3B1CF278" wp14:textId="77777777">
            <w:pPr>
              <w:pStyle w:val="ulli"/>
              <w:numPr>
                <w:ilvl w:val="0"/>
                <w:numId w:val="4"/>
              </w:numPr>
              <w:spacing w:line="280" w:lineRule="atLeast"/>
              <w:ind w:left="460" w:hanging="192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divdocumentdivparagraphWrapper"/>
                <w:sz w:val="20"/>
                <w:szCs w:val="20"/>
              </w:rPr>
              <w:t>JAVA PARTE 6: CONHECENDO O JAVA.UTIL</w:t>
            </w:r>
          </w:p>
          <w:p w:rsidR="00EA5458" w:rsidRDefault="00897688" w14:paraId="10A57DBF" wp14:textId="77777777">
            <w:pPr>
              <w:pStyle w:val="ulli"/>
              <w:numPr>
                <w:ilvl w:val="0"/>
                <w:numId w:val="4"/>
              </w:numPr>
              <w:spacing w:line="280" w:lineRule="atLeast"/>
              <w:ind w:left="460" w:hanging="192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divdocumentdivparagraphWrapper"/>
                <w:sz w:val="20"/>
                <w:szCs w:val="20"/>
              </w:rPr>
              <w:t>JAVA PARTE 7: TRABALHANDO COM JAVA.IO</w:t>
            </w:r>
          </w:p>
          <w:p w:rsidR="00EA5458" w:rsidRDefault="00897688" w14:paraId="66F5FA9E" wp14:textId="77777777">
            <w:pPr>
              <w:pStyle w:val="ulli"/>
              <w:numPr>
                <w:ilvl w:val="0"/>
                <w:numId w:val="4"/>
              </w:numPr>
              <w:spacing w:line="280" w:lineRule="atLeast"/>
              <w:ind w:left="460" w:hanging="192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divdocumentdivparagraphWrapper"/>
                <w:sz w:val="20"/>
                <w:szCs w:val="20"/>
              </w:rPr>
              <w:t>Curso Lógica de programação II: pratique com desenhos, animações e um jogo</w:t>
            </w:r>
          </w:p>
          <w:p w:rsidR="00EA5458" w:rsidRDefault="00897688" w14:paraId="76B6D051" wp14:textId="77777777">
            <w:pPr>
              <w:pStyle w:val="ulli"/>
              <w:numPr>
                <w:ilvl w:val="0"/>
                <w:numId w:val="4"/>
              </w:numPr>
              <w:spacing w:line="280" w:lineRule="atLeast"/>
              <w:ind w:left="460" w:hanging="192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divdocumentdivparagraphWrapper"/>
                <w:sz w:val="20"/>
                <w:szCs w:val="20"/>
              </w:rPr>
              <w:t>Curso PHP e MySQL II: Cookies, sessões e mais recursos</w:t>
            </w:r>
          </w:p>
          <w:p w:rsidR="00897688" w:rsidRDefault="00897688" w14:paraId="762DB5A5" wp14:textId="77777777">
            <w:pPr>
              <w:pStyle w:val="ulli"/>
              <w:numPr>
                <w:ilvl w:val="0"/>
                <w:numId w:val="4"/>
              </w:numPr>
              <w:spacing w:line="280" w:lineRule="atLeast"/>
              <w:ind w:left="460" w:hanging="192"/>
              <w:rPr>
                <w:rStyle w:val="divdocumentdivparagraphWrapper"/>
                <w:sz w:val="20"/>
                <w:szCs w:val="20"/>
              </w:rPr>
            </w:pPr>
            <w:proofErr w:type="spellStart"/>
            <w:r w:rsidRPr="00AB4BB9">
              <w:rPr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Servlet</w:t>
            </w:r>
            <w:proofErr w:type="spellEnd"/>
            <w:r w:rsidRPr="00AB4BB9">
              <w:rPr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 xml:space="preserve"> parte 2: Autenticação, autorização e o padrão MVC</w:t>
            </w:r>
          </w:p>
        </w:tc>
      </w:tr>
    </w:tbl>
    <w:p xmlns:wp14="http://schemas.microsoft.com/office/word/2010/wordml" w:rsidR="00EA5458" w:rsidRDefault="00EA5458" w14:paraId="0E27B00A" wp14:textId="77777777">
      <w:pPr>
        <w:rPr>
          <w:vanish/>
        </w:rPr>
      </w:pPr>
    </w:p>
    <w:p xmlns:wp14="http://schemas.microsoft.com/office/word/2010/wordml" w:rsidR="00EA5458" w:rsidRDefault="00EA5458" w14:paraId="60061E4C" wp14:textId="77777777">
      <w:pPr>
        <w:rPr>
          <w:vanish/>
        </w:rPr>
      </w:pPr>
    </w:p>
    <w:tbl>
      <w:tblPr>
        <w:tblStyle w:val="divdocument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026"/>
      </w:tblGrid>
      <w:tr xmlns:wp14="http://schemas.microsoft.com/office/word/2010/wordml" w:rsidR="00EA5458" w14:paraId="12DBEEEE" wp14:textId="77777777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A5458" w:rsidRDefault="00897688" w14:paraId="7F9C3FD6" wp14:textId="77777777">
            <w:pPr>
              <w:pStyle w:val="divdocumentdivsectiontitle"/>
              <w:ind w:right="200"/>
              <w:rPr>
                <w:rStyle w:val="documentdivheading"/>
                <w:rFonts w:ascii="Roboto Condensed" w:hAnsi="Roboto Condensed" w:eastAsia="Roboto Condensed" w:cs="Roboto Condensed"/>
                <w:caps/>
              </w:rPr>
            </w:pPr>
            <w:r>
              <w:rPr>
                <w:rStyle w:val="documentdivheading"/>
                <w:rFonts w:ascii="Roboto Condensed" w:hAnsi="Roboto Condensed" w:eastAsia="Roboto Condensed" w:cs="Roboto Condensed"/>
                <w:caps/>
              </w:rPr>
              <w:t>Idiomas</w:t>
            </w:r>
          </w:p>
        </w:tc>
        <w:tc>
          <w:tcPr>
            <w:tcW w:w="702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A5458" w:rsidRDefault="00897688" w14:paraId="71825738" wp14:textId="77777777">
            <w:pPr>
              <w:pStyle w:val="ulli"/>
              <w:numPr>
                <w:ilvl w:val="0"/>
                <w:numId w:val="5"/>
              </w:numPr>
              <w:spacing w:line="280" w:lineRule="atLeast"/>
              <w:ind w:left="460" w:hanging="192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Forte1"/>
                <w:rFonts w:ascii="Roboto Condensed" w:hAnsi="Roboto Condensed" w:eastAsia="Roboto Condensed" w:cs="Roboto Condensed"/>
                <w:b/>
                <w:bCs/>
                <w:color w:val="000000"/>
                <w:sz w:val="20"/>
                <w:szCs w:val="20"/>
              </w:rPr>
              <w:t>Inglês</w:t>
            </w:r>
            <w:r>
              <w:rPr>
                <w:rStyle w:val="divdocumentdivparagraphWrapper"/>
                <w:sz w:val="20"/>
                <w:szCs w:val="20"/>
              </w:rPr>
              <w:t xml:space="preserve"> | Nível Avançado | </w:t>
            </w:r>
            <w:r>
              <w:rPr>
                <w:rStyle w:val="em"/>
                <w:rFonts w:ascii="Roboto Condensed" w:hAnsi="Roboto Condensed" w:eastAsia="Roboto Condensed" w:cs="Roboto Condensed"/>
                <w:i/>
                <w:iCs/>
                <w:color w:val="000000"/>
                <w:sz w:val="20"/>
                <w:szCs w:val="20"/>
              </w:rPr>
              <w:t>Escolas e Faculdades QI</w:t>
            </w:r>
          </w:p>
          <w:p w:rsidR="00EA5458" w:rsidP="00B41739" w:rsidRDefault="00897688" w14:paraId="54A9D46E" wp14:textId="77777777">
            <w:pPr>
              <w:pStyle w:val="ulli"/>
              <w:numPr>
                <w:ilvl w:val="0"/>
                <w:numId w:val="5"/>
              </w:numPr>
              <w:spacing w:line="280" w:lineRule="atLeast"/>
              <w:ind w:left="460" w:hanging="192"/>
              <w:rPr>
                <w:rStyle w:val="divdocumentdivparagraphWrapper"/>
                <w:sz w:val="20"/>
                <w:szCs w:val="20"/>
              </w:rPr>
            </w:pPr>
            <w:r>
              <w:rPr>
                <w:rStyle w:val="Forte1"/>
                <w:rFonts w:ascii="Roboto Condensed" w:hAnsi="Roboto Condensed" w:eastAsia="Roboto Condensed" w:cs="Roboto Condensed"/>
                <w:b/>
                <w:bCs/>
                <w:color w:val="000000"/>
                <w:sz w:val="20"/>
                <w:szCs w:val="20"/>
              </w:rPr>
              <w:t>Espanhol</w:t>
            </w:r>
            <w:r>
              <w:rPr>
                <w:rStyle w:val="divdocumentdivparagraphWrapper"/>
                <w:sz w:val="20"/>
                <w:szCs w:val="20"/>
              </w:rPr>
              <w:t xml:space="preserve"> | Nível Avançado | </w:t>
            </w:r>
            <w:proofErr w:type="spellStart"/>
            <w:r>
              <w:rPr>
                <w:rStyle w:val="em"/>
                <w:rFonts w:ascii="Roboto Condensed" w:hAnsi="Roboto Condensed" w:eastAsia="Roboto Condensed" w:cs="Roboto Condensed"/>
                <w:i/>
                <w:iCs/>
                <w:color w:val="000000"/>
                <w:sz w:val="20"/>
                <w:szCs w:val="20"/>
              </w:rPr>
              <w:t>Facult</w:t>
            </w:r>
            <w:r w:rsidR="00B41739">
              <w:rPr>
                <w:rStyle w:val="em"/>
                <w:rFonts w:ascii="Roboto Condensed" w:hAnsi="Roboto Condensed" w:eastAsia="Roboto Condensed" w:cs="Roboto Condensed"/>
                <w:i/>
                <w:iCs/>
                <w:color w:val="000000"/>
                <w:sz w:val="20"/>
                <w:szCs w:val="20"/>
              </w:rPr>
              <w:t>ad</w:t>
            </w:r>
            <w:proofErr w:type="spellEnd"/>
            <w:r w:rsidR="00B41739">
              <w:rPr>
                <w:rStyle w:val="em"/>
                <w:rFonts w:ascii="Roboto Condensed" w:hAnsi="Roboto Condensed" w:eastAsia="Roboto Condensed" w:cs="Roboto Condensed"/>
                <w:i/>
                <w:iCs/>
                <w:color w:val="000000"/>
                <w:sz w:val="20"/>
                <w:szCs w:val="20"/>
              </w:rPr>
              <w:t xml:space="preserve"> Hector A.</w:t>
            </w:r>
            <w:proofErr w:type="spellStart"/>
            <w:r w:rsidR="00B41739">
              <w:rPr>
                <w:rStyle w:val="em"/>
                <w:rFonts w:ascii="Roboto Condensed" w:hAnsi="Roboto Condensed" w:eastAsia="Roboto Condensed" w:cs="Roboto Condensed"/>
                <w:i/>
                <w:iCs/>
                <w:color w:val="000000"/>
                <w:sz w:val="20"/>
                <w:szCs w:val="20"/>
              </w:rPr>
              <w:t xml:space="preserve"> Barceló</w:t>
            </w:r>
            <w:proofErr w:type="spellEnd"/>
            <w:r w:rsidR="00B41739">
              <w:rPr>
                <w:rStyle w:val="em"/>
                <w:rFonts w:ascii="Roboto Condensed" w:hAnsi="Roboto Condensed" w:eastAsia="Roboto Condensed" w:cs="Roboto Condensed"/>
                <w:i/>
                <w:iCs/>
                <w:color w:val="000000"/>
                <w:sz w:val="20"/>
                <w:szCs w:val="20"/>
              </w:rPr>
              <w:t>, Argentina</w:t>
            </w:r>
          </w:p>
        </w:tc>
      </w:tr>
    </w:tbl>
    <w:p xmlns:wp14="http://schemas.microsoft.com/office/word/2010/wordml" w:rsidR="00290784" w:rsidRDefault="00290784" w14:paraId="44EAFD9C" wp14:textId="77777777">
      <w:pPr>
        <w:spacing w:line="240" w:lineRule="auto"/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</w:p>
    <w:p xmlns:wp14="http://schemas.microsoft.com/office/word/2010/wordml" w:rsidR="00290784" w:rsidP="00290784" w:rsidRDefault="00290784" w14:paraId="4B94D5A5" wp14:textId="77777777">
      <w:p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</w:p>
    <w:p xmlns:wp14="http://schemas.microsoft.com/office/word/2010/wordml" w:rsidR="00290784" w:rsidP="00290784" w:rsidRDefault="00290784" w14:paraId="1B936B7B" wp14:textId="77777777">
      <w:pPr>
        <w:rPr>
          <w:rStyle w:val="documentdivheading"/>
          <w:rFonts w:ascii="Roboto Condensed" w:hAnsi="Roboto Condensed" w:eastAsia="Roboto Condensed" w:cs="Roboto Condensed"/>
          <w:b/>
          <w:caps/>
          <w:color w:val="C0C0C0"/>
          <w:sz w:val="22"/>
          <w:szCs w:val="22"/>
        </w:rPr>
      </w:pPr>
      <w:r w:rsidRPr="00290784">
        <w:rPr>
          <w:rStyle w:val="documentdivheading"/>
          <w:rFonts w:ascii="Roboto Condensed" w:hAnsi="Roboto Condensed" w:eastAsia="Roboto Condensed" w:cs="Roboto Condensed"/>
          <w:b/>
          <w:caps/>
          <w:color w:val="C0C0C0"/>
          <w:sz w:val="22"/>
          <w:szCs w:val="22"/>
        </w:rPr>
        <w:t>Certificado Completo</w:t>
      </w:r>
    </w:p>
    <w:tbl>
      <w:tblPr>
        <w:tblStyle w:val="divdocumentsection"/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426"/>
      </w:tblGrid>
      <w:tr xmlns:wp14="http://schemas.microsoft.com/office/word/2010/wordml" w:rsidR="00897688" w:rsidTr="00BC5379" w14:paraId="715AC0B5" wp14:textId="77777777">
        <w:trPr>
          <w:tblCellSpacing w:w="0" w:type="dxa"/>
        </w:trPr>
        <w:tc>
          <w:tcPr>
            <w:tcW w:w="0" w:type="auto"/>
            <w:tcMar>
              <w:top w:w="20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897688" w:rsidP="00BC5379" w:rsidRDefault="00A44BB9" w14:paraId="776D9A28" wp14:textId="77777777">
            <w:pPr>
              <w:spacing w:line="280" w:lineRule="atLeast"/>
              <w:ind w:left="200"/>
              <w:jc w:val="center"/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</w:pPr>
            <w:hyperlink w:history="1" r:id="rId8">
              <w:r w:rsidRPr="00C8161D" w:rsidR="00897688">
                <w:rPr>
                  <w:rStyle w:val="Hyperlink"/>
                  <w:rFonts w:ascii="Roboto Condensed" w:hAnsi="Roboto Condensed" w:eastAsia="Roboto Condensed" w:cs="Roboto Condensed"/>
                  <w:sz w:val="20"/>
                  <w:szCs w:val="20"/>
                </w:rPr>
                <w:t>https://cursos.alura.com.br/user/dgls-sch/fullCertificate/0680ef953590f207e87da1da47101849</w:t>
              </w:r>
            </w:hyperlink>
            <w:r w:rsidR="00897688">
              <w:rPr>
                <w:rStyle w:val="span"/>
                <w:rFonts w:ascii="Roboto Condensed" w:hAnsi="Roboto Condensed" w:eastAsia="Roboto Condensed" w:cs="Roboto Condensed"/>
                <w:color w:val="000000"/>
                <w:sz w:val="20"/>
                <w:szCs w:val="20"/>
              </w:rPr>
              <w:t>  </w:t>
            </w:r>
          </w:p>
        </w:tc>
      </w:tr>
    </w:tbl>
    <w:p xmlns:wp14="http://schemas.microsoft.com/office/word/2010/wordml" w:rsidR="00290784" w:rsidP="00897688" w:rsidRDefault="00290784" w14:paraId="3DEEC669" wp14:textId="77777777">
      <w:pPr>
        <w:pBdr>
          <w:bottom w:val="single" w:color="auto" w:sz="4" w:space="1"/>
        </w:pBdr>
        <w:rPr>
          <w:rFonts w:ascii="Roboto Condensed" w:hAnsi="Roboto Condensed" w:eastAsia="Roboto Condensed" w:cs="Roboto Condensed"/>
          <w:b/>
          <w:color w:val="C0C0C0"/>
          <w:sz w:val="22"/>
          <w:szCs w:val="22"/>
        </w:rPr>
      </w:pPr>
    </w:p>
    <w:p xmlns:wp14="http://schemas.microsoft.com/office/word/2010/wordml" w:rsidR="00897688" w:rsidP="00290784" w:rsidRDefault="00897688" w14:paraId="3656B9AB" wp14:textId="77777777">
      <w:p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</w:p>
    <w:p xmlns:wp14="http://schemas.microsoft.com/office/word/2010/wordml" w:rsidRPr="00AB4BB9" w:rsidR="00290784" w:rsidP="00290784" w:rsidRDefault="00AB4BB9" w14:paraId="1CA57096" wp14:textId="77777777">
      <w:pPr>
        <w:rPr>
          <w:rFonts w:ascii="Roboto Condensed" w:hAnsi="Roboto Condensed" w:eastAsia="Roboto Condensed" w:cs="Roboto Condensed"/>
          <w:b/>
          <w:color w:val="000000"/>
          <w:sz w:val="22"/>
          <w:szCs w:val="20"/>
        </w:rPr>
      </w:pPr>
      <w:r>
        <w:rPr>
          <w:rFonts w:ascii="Roboto Condensed" w:hAnsi="Roboto Condensed" w:eastAsia="Roboto Condensed" w:cs="Roboto Condensed"/>
          <w:color w:val="000000"/>
          <w:sz w:val="22"/>
          <w:szCs w:val="20"/>
          <w:highlight w:val="yellow"/>
        </w:rPr>
        <w:t xml:space="preserve">  </w:t>
      </w:r>
      <w:r>
        <w:rPr>
          <w:rFonts w:ascii="Roboto Condensed" w:hAnsi="Roboto Condensed" w:eastAsia="Roboto Condensed" w:cs="Roboto Condensed"/>
          <w:color w:val="000000"/>
          <w:sz w:val="22"/>
          <w:szCs w:val="20"/>
        </w:rPr>
        <w:t xml:space="preserve"> </w:t>
      </w:r>
      <w:r w:rsidR="00290784">
        <w:rPr>
          <w:rFonts w:ascii="Roboto Condensed" w:hAnsi="Roboto Condensed" w:eastAsia="Roboto Condensed" w:cs="Roboto Condensed"/>
          <w:color w:val="000000"/>
          <w:sz w:val="22"/>
          <w:szCs w:val="20"/>
        </w:rPr>
        <w:t xml:space="preserve">  </w:t>
      </w:r>
      <w:r w:rsidRPr="00AB4BB9" w:rsidR="00290784">
        <w:rPr>
          <w:rFonts w:ascii="Roboto Condensed" w:hAnsi="Roboto Condensed" w:eastAsia="Roboto Condensed" w:cs="Roboto Condensed"/>
          <w:b/>
          <w:color w:val="000000"/>
          <w:sz w:val="22"/>
          <w:szCs w:val="20"/>
        </w:rPr>
        <w:t xml:space="preserve">Mobile </w:t>
      </w:r>
    </w:p>
    <w:p xmlns:wp14="http://schemas.microsoft.com/office/word/2010/wordml" w:rsidRPr="00AB4BB9" w:rsidR="00290784" w:rsidP="00AB4BB9" w:rsidRDefault="00290784" w14:paraId="68BEB64F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Android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I: Crie sua </w:t>
      </w: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App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fantástica com </w:t>
      </w: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Android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Studio (de 28/11/2018 a 02/12/2018) 10hrs </w:t>
      </w:r>
    </w:p>
    <w:p xmlns:wp14="http://schemas.microsoft.com/office/word/2010/wordml" w:rsidR="00290784" w:rsidP="00AB4BB9" w:rsidRDefault="00290784" w14:paraId="0A67D2AD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Android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II: Integração com </w:t>
      </w: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apps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e recursos do </w:t>
      </w: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device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(de 02/12/2018 a 20/12/2018) 8hrs</w:t>
      </w:r>
    </w:p>
    <w:p xmlns:wp14="http://schemas.microsoft.com/office/word/2010/wordml" w:rsidRPr="00683B00" w:rsidR="00683B00" w:rsidP="00683B00" w:rsidRDefault="00683B00" w14:paraId="524C05F0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proofErr w:type="spell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Android</w:t>
      </w:r>
      <w:proofErr w:type="spell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III: Aprimore sua </w:t>
      </w:r>
      <w:proofErr w:type="spell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app</w:t>
      </w:r>
      <w:proofErr w:type="spell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com </w:t>
      </w:r>
      <w:proofErr w:type="spell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Fragments</w:t>
      </w:r>
      <w:proofErr w:type="spell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, Google </w:t>
      </w:r>
      <w:proofErr w:type="spell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Maps</w:t>
      </w:r>
      <w:proofErr w:type="spell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e GPS (de 20/12/2018 a 28/01/2019) 8hrs</w:t>
      </w:r>
    </w:p>
    <w:p xmlns:wp14="http://schemas.microsoft.com/office/word/2010/wordml" w:rsidRPr="00683B00" w:rsidR="00683B00" w:rsidP="00683B00" w:rsidRDefault="00683B00" w14:paraId="6AFA72BD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Layouts </w:t>
      </w:r>
      <w:proofErr w:type="spell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Android</w:t>
      </w:r>
      <w:proofErr w:type="spell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parte 1: Criando telas com </w:t>
      </w:r>
      <w:proofErr w:type="spell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Constraint</w:t>
      </w:r>
      <w:proofErr w:type="spell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Layouts. (</w:t>
      </w:r>
      <w:proofErr w:type="gram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de</w:t>
      </w:r>
      <w:proofErr w:type="gram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28/01/2019 a 29/01/2019) 15hrs</w:t>
      </w:r>
    </w:p>
    <w:p xmlns:wp14="http://schemas.microsoft.com/office/word/2010/wordml" w:rsidRPr="00683B00" w:rsidR="00683B00" w:rsidP="00683B00" w:rsidRDefault="00683B00" w14:paraId="64D55054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Layouts </w:t>
      </w:r>
      <w:proofErr w:type="spell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Android</w:t>
      </w:r>
      <w:proofErr w:type="spell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parte 2: Boas práticas para criação de telas. (</w:t>
      </w:r>
      <w:proofErr w:type="gram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de</w:t>
      </w:r>
      <w:proofErr w:type="gram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29/01/2019 a 29/01/2019) 17hrs</w:t>
      </w:r>
    </w:p>
    <w:p xmlns:wp14="http://schemas.microsoft.com/office/word/2010/wordml" w:rsidRPr="00683B00" w:rsidR="00683B00" w:rsidP="00683B00" w:rsidRDefault="00683B00" w14:paraId="55A10022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proofErr w:type="spell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Recycler</w:t>
      </w:r>
      <w:proofErr w:type="spell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</w:t>
      </w:r>
      <w:proofErr w:type="spell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View</w:t>
      </w:r>
      <w:proofErr w:type="spell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parte 1: Listas flexíveis e performáticas (de 30/01/2019 a 13/02/2019) 8hrs</w:t>
      </w:r>
    </w:p>
    <w:p xmlns:wp14="http://schemas.microsoft.com/office/word/2010/wordml" w:rsidRPr="00683B00" w:rsidR="00683B00" w:rsidP="00683B00" w:rsidRDefault="00683B00" w14:paraId="5951E347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proofErr w:type="spell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RecyclerView</w:t>
      </w:r>
      <w:proofErr w:type="spell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parte 2: </w:t>
      </w:r>
      <w:proofErr w:type="spellStart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Listeners</w:t>
      </w:r>
      <w:proofErr w:type="spellEnd"/>
      <w:r w:rsidRPr="00683B00">
        <w:rPr>
          <w:rFonts w:ascii="Roboto Condensed" w:hAnsi="Roboto Condensed" w:eastAsia="Roboto Condensed" w:cs="Roboto Condensed"/>
          <w:color w:val="000000"/>
          <w:sz w:val="20"/>
          <w:szCs w:val="20"/>
        </w:rPr>
        <w:t>, animações e boas práticas. (de 15/02/2019 a 02/03/2019) 8hrs</w:t>
      </w:r>
    </w:p>
    <w:p xmlns:wp14="http://schemas.microsoft.com/office/word/2010/wordml" w:rsidR="00290784" w:rsidP="00290784" w:rsidRDefault="00AB4BB9" w14:paraId="188E9E8C" wp14:textId="77777777">
      <w:pPr>
        <w:rPr>
          <w:rFonts w:ascii="Roboto Condensed" w:hAnsi="Roboto Condensed" w:eastAsia="Roboto Condensed" w:cs="Roboto Condensed"/>
          <w:b/>
          <w:color w:val="000000"/>
          <w:sz w:val="22"/>
          <w:szCs w:val="20"/>
        </w:rPr>
      </w:pPr>
      <w:r>
        <w:rPr>
          <w:rFonts w:ascii="Roboto Condensed" w:hAnsi="Roboto Condensed" w:eastAsia="Roboto Condensed" w:cs="Roboto Condensed"/>
          <w:color w:val="000000"/>
          <w:sz w:val="20"/>
          <w:szCs w:val="20"/>
          <w:highlight w:val="green"/>
        </w:rPr>
        <w:t xml:space="preserve">  </w:t>
      </w:r>
      <w:r w:rsidRPr="00AB4BB9">
        <w:rPr>
          <w:rFonts w:ascii="Roboto Condensed" w:hAnsi="Roboto Condensed" w:eastAsia="Roboto Condensed" w:cs="Roboto Condensed"/>
          <w:color w:val="000000"/>
          <w:sz w:val="22"/>
          <w:szCs w:val="20"/>
        </w:rPr>
        <w:t xml:space="preserve">  </w:t>
      </w:r>
      <w:r w:rsidRPr="00AB4BB9" w:rsidR="00290784">
        <w:rPr>
          <w:rFonts w:ascii="Roboto Condensed" w:hAnsi="Roboto Condensed" w:eastAsia="Roboto Condensed" w:cs="Roboto Condensed"/>
          <w:b/>
          <w:color w:val="000000"/>
          <w:sz w:val="22"/>
          <w:szCs w:val="20"/>
        </w:rPr>
        <w:t xml:space="preserve">Programação </w:t>
      </w:r>
    </w:p>
    <w:p xmlns:wp14="http://schemas.microsoft.com/office/word/2010/wordml" w:rsidRPr="009B411B" w:rsidR="009B411B" w:rsidP="009B411B" w:rsidRDefault="009B411B" w14:paraId="2646D4C3" wp14:textId="77777777">
      <w:pPr>
        <w:pStyle w:val="PargrafodaLista"/>
        <w:numPr>
          <w:ilvl w:val="0"/>
          <w:numId w:val="10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9B411B">
        <w:rPr>
          <w:rFonts w:ascii="Roboto Condensed" w:hAnsi="Roboto Condensed" w:eastAsia="Roboto Condensed" w:cs="Roboto Condensed"/>
          <w:color w:val="000000"/>
          <w:sz w:val="20"/>
          <w:szCs w:val="20"/>
        </w:rPr>
        <w:t>Testes: TDD com Java (de 06/04/2019 a 07/04/2019) 12hrs</w:t>
      </w:r>
    </w:p>
    <w:p xmlns:wp14="http://schemas.microsoft.com/office/word/2010/wordml" w:rsidRPr="00AB4BB9" w:rsidR="00290784" w:rsidP="00AB4BB9" w:rsidRDefault="00290784" w14:paraId="23548E63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9B411B">
        <w:rPr>
          <w:rFonts w:ascii="Roboto Condensed" w:hAnsi="Roboto Condensed" w:eastAsia="Roboto Condensed" w:cs="Roboto Condensed"/>
          <w:color w:val="000000"/>
          <w:sz w:val="20"/>
          <w:szCs w:val="20"/>
        </w:rPr>
        <w:t>Java</w:t>
      </w: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e JPA: Otimizações com JPA2 e </w:t>
      </w: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Hibernate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(de 25/11/2018 a 16/12/2018) 12hrs </w:t>
      </w:r>
    </w:p>
    <w:p xmlns:wp14="http://schemas.microsoft.com/office/word/2010/wordml" w:rsidRPr="00AB4BB9" w:rsidR="00290784" w:rsidP="00AB4BB9" w:rsidRDefault="00290784" w14:paraId="5F2E7285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PHP e MySQL II: Cookies, sessões e mais recursos (de 07/05/2018 a 12/05/2018) 12hrs </w:t>
      </w:r>
    </w:p>
    <w:p xmlns:wp14="http://schemas.microsoft.com/office/word/2010/wordml" w:rsidRPr="00AB4BB9" w:rsidR="00290784" w:rsidP="00AB4BB9" w:rsidRDefault="00290784" w14:paraId="108091EC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PHP e MySQL I: Fundamentos para criar um sistema na Web (de 04/05/2018 a 07/05/2018) 12hrs </w:t>
      </w:r>
    </w:p>
    <w:p xmlns:wp14="http://schemas.microsoft.com/office/word/2010/wordml" w:rsidRPr="00AB4BB9" w:rsidR="00290784" w:rsidP="00AB4BB9" w:rsidRDefault="00290784" w14:paraId="7C083622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Ruby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I: Introdução a lógica de programação com jogos (de 14/05/2018 a 01/06/2018) 12hrs </w:t>
      </w:r>
    </w:p>
    <w:p xmlns:wp14="http://schemas.microsoft.com/office/word/2010/wordml" w:rsidRPr="00AB4BB9" w:rsidR="00290784" w:rsidP="00AB4BB9" w:rsidRDefault="00290784" w14:paraId="603F65CE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Ruby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II: Continuando seus primeiros passos na programação (de 01/06/2018 a 08/06/2018) 12hrs</w:t>
      </w:r>
    </w:p>
    <w:p xmlns:wp14="http://schemas.microsoft.com/office/word/2010/wordml" w:rsidRPr="00AB4BB9" w:rsidR="00290784" w:rsidP="00AB4BB9" w:rsidRDefault="00290784" w14:paraId="4FAF9417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Ruby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III: Mais lógica de programação em um novo jogo (de 08/06/2018 a 11/06/2018) 12hrs </w:t>
      </w:r>
    </w:p>
    <w:p xmlns:wp14="http://schemas.microsoft.com/office/word/2010/wordml" w:rsidRPr="00AB4BB9" w:rsidR="00290784" w:rsidP="00AB4BB9" w:rsidRDefault="00290784" w14:paraId="626BC743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Spring MVC I: Criando aplicações web (de 16/12/2018 a 30/12/2018) 20hrs </w:t>
      </w:r>
    </w:p>
    <w:p xmlns:wp14="http://schemas.microsoft.com/office/word/2010/wordml" w:rsidRPr="00AB4BB9" w:rsidR="00290784" w:rsidP="00AB4BB9" w:rsidRDefault="00290784" w14:paraId="6AF1754A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Java: Dominando as </w:t>
      </w: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Collections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(de 05/08/2018 a 09/09/2018) 20hrs </w:t>
      </w:r>
    </w:p>
    <w:p xmlns:wp14="http://schemas.microsoft.com/office/word/2010/wordml" w:rsidRPr="00AB4BB9" w:rsidR="00290784" w:rsidP="00AB4BB9" w:rsidRDefault="00290784" w14:paraId="69DCB574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Lógica de programação I: Os primeiros programas com </w:t>
      </w: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Javascript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e HTML (de 01/05/2018 a 02/05/2018) 16hrs</w:t>
      </w:r>
    </w:p>
    <w:p xmlns:wp14="http://schemas.microsoft.com/office/word/2010/wordml" w:rsidRPr="00AB4BB9" w:rsidR="00290784" w:rsidP="00AB4BB9" w:rsidRDefault="00290784" w14:paraId="67846412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Lógica de programação II: pratique com desenhos, animações e um jogo (de 02/05/2018 a 04/05/2018) 10hrs </w:t>
      </w:r>
    </w:p>
    <w:p xmlns:wp14="http://schemas.microsoft.com/office/word/2010/wordml" w:rsidRPr="00AB4BB9" w:rsidR="00290784" w:rsidP="00AB4BB9" w:rsidRDefault="00290784" w14:paraId="1B6487FA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Java e JPA: Persista seus objetos com a JPA2 e </w:t>
      </w: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Hibernate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(de 08/11/2018 a 25/11/2018) 17hrs </w:t>
      </w:r>
    </w:p>
    <w:p xmlns:wp14="http://schemas.microsoft.com/office/word/2010/wordml" w:rsidRPr="00AB4BB9" w:rsidR="00290784" w:rsidP="00AB4BB9" w:rsidRDefault="00290784" w14:paraId="33CA9D4D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Java parte 1: Primeiros passos (de 11/06/2018 a 14/06/2018) 8hrs </w:t>
      </w:r>
    </w:p>
    <w:p xmlns:wp14="http://schemas.microsoft.com/office/word/2010/wordml" w:rsidR="00290784" w:rsidP="00AB4BB9" w:rsidRDefault="00290784" w14:paraId="6FF592FF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Java parte 2: Introdução à Orientação a Objetos (de 14/06/2018 a 18/06/2018) 8hrs </w:t>
      </w:r>
    </w:p>
    <w:p xmlns:wp14="http://schemas.microsoft.com/office/word/2010/wordml" w:rsidRPr="005961E5" w:rsidR="005961E5" w:rsidP="005961E5" w:rsidRDefault="005961E5" w14:paraId="43FFB706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5961E5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Segurança web em Java: Evitando SQL </w:t>
      </w:r>
      <w:proofErr w:type="spellStart"/>
      <w:r w:rsidRPr="005961E5">
        <w:rPr>
          <w:rFonts w:ascii="Roboto Condensed" w:hAnsi="Roboto Condensed" w:eastAsia="Roboto Condensed" w:cs="Roboto Condensed"/>
          <w:color w:val="000000"/>
          <w:sz w:val="20"/>
          <w:szCs w:val="20"/>
        </w:rPr>
        <w:t>Injection</w:t>
      </w:r>
      <w:proofErr w:type="spellEnd"/>
      <w:r w:rsidRPr="005961E5">
        <w:rPr>
          <w:rFonts w:ascii="Roboto Condensed" w:hAnsi="Roboto Condensed" w:eastAsia="Roboto Condensed" w:cs="Roboto Condensed"/>
          <w:color w:val="000000"/>
          <w:sz w:val="20"/>
          <w:szCs w:val="20"/>
        </w:rPr>
        <w:t>, força bruta e outros ataques (de 27/03/2019 a 30/03/2019) 8hrs</w:t>
      </w:r>
    </w:p>
    <w:p xmlns:wp14="http://schemas.microsoft.com/office/word/2010/wordml" w:rsidRPr="005379A1" w:rsidR="005961E5" w:rsidP="005379A1" w:rsidRDefault="005379A1" w14:paraId="7280B69D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5379A1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Segurança web em Java parte 2: XSS, Mass </w:t>
      </w:r>
      <w:proofErr w:type="spellStart"/>
      <w:r w:rsidRPr="005379A1">
        <w:rPr>
          <w:rFonts w:ascii="Roboto Condensed" w:hAnsi="Roboto Condensed" w:eastAsia="Roboto Condensed" w:cs="Roboto Condensed"/>
          <w:color w:val="000000"/>
          <w:sz w:val="20"/>
          <w:szCs w:val="20"/>
        </w:rPr>
        <w:t>Assignment</w:t>
      </w:r>
      <w:proofErr w:type="spellEnd"/>
      <w:r w:rsidRPr="005379A1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e Uploads de arquivos! (de 30/03/2019 a 08/04/2019) 6hrs</w:t>
      </w:r>
    </w:p>
    <w:p xmlns:wp14="http://schemas.microsoft.com/office/word/2010/wordml" w:rsidRPr="00AB4BB9" w:rsidR="00290784" w:rsidP="00AB4BB9" w:rsidRDefault="00290784" w14:paraId="40BCAC9A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Java parte 3: Entendendo herança e interface (de 18/06/2018 a 20/06/2018) 16hrs </w:t>
      </w:r>
    </w:p>
    <w:p xmlns:wp14="http://schemas.microsoft.com/office/word/2010/wordml" w:rsidRPr="00AB4BB9" w:rsidR="00290784" w:rsidP="00AB4BB9" w:rsidRDefault="00290784" w14:paraId="735EE463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Java parte 4: Entendendo exceções (de 20/06/2018 a 24/06/2018) 12hrs </w:t>
      </w:r>
    </w:p>
    <w:p xmlns:wp14="http://schemas.microsoft.com/office/word/2010/wordml" w:rsidRPr="00AB4BB9" w:rsidR="00290784" w:rsidP="00AB4BB9" w:rsidRDefault="00290784" w14:paraId="579C1256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Java parte 5: Pacotes e </w:t>
      </w: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java.lang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(de 24/06/2018 a 13/07/2018) 12hrs </w:t>
      </w:r>
    </w:p>
    <w:p xmlns:wp14="http://schemas.microsoft.com/office/word/2010/wordml" w:rsidRPr="00AB4BB9" w:rsidR="00290784" w:rsidP="00AB4BB9" w:rsidRDefault="00290784" w14:paraId="7327851E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Java parte 6: Conhecendo o </w:t>
      </w: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java.util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(de 13/07/2018 a 21/07/2018) 12hrs </w:t>
      </w:r>
    </w:p>
    <w:p xmlns:wp14="http://schemas.microsoft.com/office/word/2010/wordml" w:rsidRPr="00AB4BB9" w:rsidR="00290784" w:rsidP="00AB4BB9" w:rsidRDefault="00290784" w14:paraId="4EE384AA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Java parte 7: Trabalhando com java.io (de 21/07/2018 a 05/08/2018) 12hrs </w:t>
      </w:r>
    </w:p>
    <w:p xmlns:wp14="http://schemas.microsoft.com/office/word/2010/wordml" w:rsidRPr="00AB4BB9" w:rsidR="00290784" w:rsidP="00AB4BB9" w:rsidRDefault="00290784" w14:paraId="5FA3DD82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Servlet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Parte 1: Fundamentos da programação web Java (de 07/10/2018 a 26/10/2018) 10hrs </w:t>
      </w:r>
    </w:p>
    <w:p xmlns:wp14="http://schemas.microsoft.com/office/word/2010/wordml" w:rsidRPr="00AB4BB9" w:rsidR="00290784" w:rsidP="00AB4BB9" w:rsidRDefault="00290784" w14:paraId="017B8E07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Servlet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 parte 2: Autenticação, autorização e o padrão MVC (de 26/10/2018 a 08/11/2018) 14hrs</w:t>
      </w:r>
    </w:p>
    <w:p xmlns:wp14="http://schemas.microsoft.com/office/word/2010/wordml" w:rsidRPr="00AB4BB9" w:rsidR="00290784" w:rsidP="00290784" w:rsidRDefault="00AB4BB9" w14:paraId="739698D7" wp14:textId="77777777">
      <w:pPr>
        <w:rPr>
          <w:rFonts w:ascii="Roboto Condensed" w:hAnsi="Roboto Condensed" w:eastAsia="Roboto Condensed" w:cs="Roboto Condensed"/>
          <w:b/>
          <w:color w:val="000000"/>
          <w:sz w:val="22"/>
          <w:szCs w:val="20"/>
        </w:rPr>
      </w:pPr>
      <w:r w:rsidRPr="00AB4BB9">
        <w:rPr>
          <w:rFonts w:ascii="Roboto Condensed" w:hAnsi="Roboto Condensed" w:eastAsia="Roboto Condensed" w:cs="Roboto Condensed"/>
          <w:b/>
          <w:color w:val="000000"/>
          <w:sz w:val="22"/>
          <w:szCs w:val="20"/>
          <w:highlight w:val="blue"/>
        </w:rPr>
        <w:t xml:space="preserve">  </w:t>
      </w:r>
      <w:r w:rsidRPr="00AB4BB9">
        <w:rPr>
          <w:rFonts w:ascii="Roboto Condensed" w:hAnsi="Roboto Condensed" w:eastAsia="Roboto Condensed" w:cs="Roboto Condensed"/>
          <w:b/>
          <w:color w:val="000000"/>
          <w:sz w:val="22"/>
          <w:szCs w:val="20"/>
        </w:rPr>
        <w:t xml:space="preserve"> </w:t>
      </w:r>
      <w:r w:rsidRPr="00AB4BB9" w:rsidR="00290784">
        <w:rPr>
          <w:rFonts w:ascii="Roboto Condensed" w:hAnsi="Roboto Condensed" w:eastAsia="Roboto Condensed" w:cs="Roboto Condensed"/>
          <w:b/>
          <w:color w:val="000000"/>
          <w:sz w:val="22"/>
          <w:szCs w:val="20"/>
        </w:rPr>
        <w:t>Front-</w:t>
      </w:r>
      <w:proofErr w:type="spellStart"/>
      <w:r w:rsidRPr="00AB4BB9" w:rsidR="00290784">
        <w:rPr>
          <w:rFonts w:ascii="Roboto Condensed" w:hAnsi="Roboto Condensed" w:eastAsia="Roboto Condensed" w:cs="Roboto Condensed"/>
          <w:b/>
          <w:color w:val="000000"/>
          <w:sz w:val="22"/>
          <w:szCs w:val="20"/>
        </w:rPr>
        <w:t>end</w:t>
      </w:r>
      <w:proofErr w:type="spellEnd"/>
      <w:r w:rsidRPr="00AB4BB9" w:rsidR="00290784">
        <w:rPr>
          <w:rFonts w:ascii="Roboto Condensed" w:hAnsi="Roboto Condensed" w:eastAsia="Roboto Condensed" w:cs="Roboto Condensed"/>
          <w:b/>
          <w:color w:val="000000"/>
          <w:sz w:val="22"/>
          <w:szCs w:val="20"/>
        </w:rPr>
        <w:t xml:space="preserve"> </w:t>
      </w:r>
    </w:p>
    <w:p xmlns:wp14="http://schemas.microsoft.com/office/word/2010/wordml" w:rsidRPr="00AB4BB9" w:rsidR="00290784" w:rsidP="00AB4BB9" w:rsidRDefault="00290784" w14:paraId="5E9D59B8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HTML5 e CSS3 I: Suas primeiras páginas da Web (de 26/06/2018 a 14/11/2018) 32hrs </w:t>
      </w:r>
    </w:p>
    <w:p xmlns:wp14="http://schemas.microsoft.com/office/word/2010/wordml" w:rsidRPr="00AB4BB9" w:rsidR="00290784" w:rsidP="00AB4BB9" w:rsidRDefault="00290784" w14:paraId="24486F5D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Expressões regulares: Capturando textos de forma mágica (de 01/01/2019 a 04/01/2019) 12hrs</w:t>
      </w:r>
    </w:p>
    <w:p xmlns:wp14="http://schemas.microsoft.com/office/word/2010/wordml" w:rsidRPr="00AB4BB9" w:rsidR="00290784" w:rsidP="00AB4BB9" w:rsidRDefault="00290784" w14:paraId="2FB83C16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JavaScript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 xml:space="preserve">: Programando na linguagem da web (de 11/09/2018 a 26/09/2018) 20hrs </w:t>
      </w:r>
    </w:p>
    <w:p xmlns:wp14="http://schemas.microsoft.com/office/word/2010/wordml" w:rsidRPr="00AB4BB9" w:rsidR="00290784" w:rsidP="00AB4BB9" w:rsidRDefault="00290784" w14:paraId="72FF4643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HTTP: Entendendo a web por baixo dos panos (de 09/09/2018 a 12/09/2018) 14hrs</w:t>
      </w:r>
    </w:p>
    <w:p xmlns:wp14="http://schemas.microsoft.com/office/word/2010/wordml" w:rsidRPr="00052918" w:rsidR="00052918" w:rsidP="00052918" w:rsidRDefault="00AB4BB9" w14:paraId="30B8B62F" wp14:textId="77777777">
      <w:pPr>
        <w:rPr>
          <w:rFonts w:ascii="Roboto Condensed" w:hAnsi="Roboto Condensed" w:eastAsia="Roboto Condensed" w:cs="Roboto Condensed"/>
          <w:b/>
          <w:color w:val="000000"/>
          <w:sz w:val="22"/>
          <w:szCs w:val="20"/>
        </w:rPr>
      </w:pPr>
      <w:r w:rsidRPr="00AB4BB9">
        <w:rPr>
          <w:rFonts w:ascii="Roboto Condensed" w:hAnsi="Roboto Condensed" w:eastAsia="Roboto Condensed" w:cs="Roboto Condensed"/>
          <w:color w:val="000000"/>
          <w:sz w:val="22"/>
          <w:szCs w:val="20"/>
          <w:highlight w:val="red"/>
        </w:rPr>
        <w:t xml:space="preserve">  </w:t>
      </w:r>
      <w:r w:rsidRPr="00AB4BB9">
        <w:rPr>
          <w:rFonts w:ascii="Roboto Condensed" w:hAnsi="Roboto Condensed" w:eastAsia="Roboto Condensed" w:cs="Roboto Condensed"/>
          <w:color w:val="000000"/>
          <w:sz w:val="22"/>
          <w:szCs w:val="20"/>
        </w:rPr>
        <w:t xml:space="preserve"> </w:t>
      </w:r>
      <w:r w:rsidRPr="00AB4BB9" w:rsidR="00290784">
        <w:rPr>
          <w:rFonts w:ascii="Roboto Condensed" w:hAnsi="Roboto Condensed" w:eastAsia="Roboto Condensed" w:cs="Roboto Condensed"/>
          <w:b/>
          <w:color w:val="000000"/>
          <w:sz w:val="22"/>
          <w:szCs w:val="20"/>
        </w:rPr>
        <w:t>Infraestrutura</w:t>
      </w:r>
    </w:p>
    <w:p xmlns:wp14="http://schemas.microsoft.com/office/word/2010/wordml" w:rsidRPr="00052918" w:rsidR="00052918" w:rsidP="293D9593" w:rsidRDefault="00052918" w14:paraId="22468AE1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 w:themeColor="text1" w:themeTint="FF" w:themeShade="FF"/>
          <w:sz w:val="20"/>
          <w:szCs w:val="20"/>
        </w:rPr>
      </w:pPr>
      <w:proofErr w:type="spellStart"/>
      <w:r w:rsidRPr="293D9593" w:rsidR="293D9593">
        <w:rPr>
          <w:rFonts w:ascii="Roboto Condensed" w:hAnsi="Roboto Condensed" w:eastAsia="Roboto Condensed" w:cs="Roboto Condensed"/>
          <w:color w:val="000000" w:themeColor="text1" w:themeTint="FF" w:themeShade="FF"/>
          <w:sz w:val="20"/>
          <w:szCs w:val="20"/>
        </w:rPr>
        <w:t>Git</w:t>
      </w:r>
      <w:proofErr w:type="spellEnd"/>
      <w:r w:rsidRPr="293D9593" w:rsidR="293D9593">
        <w:rPr>
          <w:rFonts w:ascii="Roboto Condensed" w:hAnsi="Roboto Condensed" w:eastAsia="Roboto Condensed" w:cs="Roboto Condensed"/>
          <w:color w:val="000000" w:themeColor="text1" w:themeTint="FF" w:themeShade="FF"/>
          <w:sz w:val="20"/>
          <w:szCs w:val="20"/>
        </w:rPr>
        <w:t>: Controle e compartilhe seu código (de 27/01/2019 a 26/03/2019) 16hrs</w:t>
      </w:r>
    </w:p>
    <w:p w:rsidR="293D9593" w:rsidP="293D9593" w:rsidRDefault="293D9593" w14:paraId="4C60264E" w14:textId="710DA0EF">
      <w:pPr>
        <w:pStyle w:val="PargrafodaLista"/>
        <w:numPr>
          <w:ilvl w:val="0"/>
          <w:numId w:val="7"/>
        </w:numPr>
        <w:rPr>
          <w:color w:val="000000" w:themeColor="text1" w:themeTint="FF" w:themeShade="FF"/>
          <w:sz w:val="24"/>
          <w:szCs w:val="24"/>
        </w:rPr>
      </w:pPr>
      <w:r w:rsidRPr="293D9593" w:rsidR="293D9593">
        <w:rPr>
          <w:rFonts w:ascii="Roboto Condensed" w:hAnsi="Roboto Condensed" w:eastAsia="Roboto Condensed" w:cs="Roboto Condensed"/>
          <w:color w:val="000000" w:themeColor="text1" w:themeTint="FF" w:themeShade="FF"/>
          <w:sz w:val="20"/>
          <w:szCs w:val="20"/>
        </w:rPr>
        <w:t>Linux I: Conhecendo e utilizando o terminal (de 17/04/2019 a 18/04/2019) 4hrs</w:t>
      </w:r>
    </w:p>
    <w:p xmlns:wp14="http://schemas.microsoft.com/office/word/2010/wordml" w:rsidR="00EA5458" w:rsidP="00AB4BB9" w:rsidRDefault="00290784" w14:paraId="3D5D8AC1" wp14:textId="77777777">
      <w:pPr>
        <w:pStyle w:val="PargrafodaLista"/>
        <w:numPr>
          <w:ilvl w:val="0"/>
          <w:numId w:val="7"/>
        </w:numPr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  <w:proofErr w:type="spellStart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Maven</w:t>
      </w:r>
      <w:proofErr w:type="spellEnd"/>
      <w:r w:rsidRPr="00AB4BB9">
        <w:rPr>
          <w:rFonts w:ascii="Roboto Condensed" w:hAnsi="Roboto Condensed" w:eastAsia="Roboto Condensed" w:cs="Roboto Condensed"/>
          <w:color w:val="000000"/>
          <w:sz w:val="20"/>
          <w:szCs w:val="20"/>
        </w:rPr>
        <w:t>: Build do zero a web (de 13/10/2018 a 30/12/2018) 6hrs</w:t>
      </w:r>
    </w:p>
    <w:p xmlns:wp14="http://schemas.microsoft.com/office/word/2010/wordml" w:rsidRPr="00AB4BB9" w:rsidR="00052918" w:rsidP="00052918" w:rsidRDefault="00052918" w14:paraId="45FB0818" wp14:textId="77777777">
      <w:pPr>
        <w:pStyle w:val="PargrafodaLista"/>
        <w:rPr>
          <w:rFonts w:ascii="Roboto Condensed" w:hAnsi="Roboto Condensed" w:eastAsia="Roboto Condensed" w:cs="Roboto Condensed"/>
          <w:color w:val="000000"/>
          <w:sz w:val="20"/>
          <w:szCs w:val="20"/>
        </w:rPr>
      </w:pPr>
    </w:p>
    <w:sectPr w:rsidRPr="00AB4BB9" w:rsidR="00052918">
      <w:pgSz w:w="11906" w:h="16838" w:orient="portrait"/>
      <w:pgMar w:top="740" w:right="1240" w:bottom="74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14AD57F9-5979-41A9-8ECC-C732BB355578}" r:id="rId1"/>
  </w:font>
  <w:font w:name="Roboto Condensed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64BB23E8-6022-45EA-8559-8A9F11286177}" r:id="rId2"/>
    <w:embedBold w:fontKey="{0A25EB62-21A8-45E0-9CC8-C664557D0386}" r:id="rId3"/>
    <w:embedItalic w:fontKey="{3016AAEE-752A-4B48-9AA2-69425DB84524}" r:id="rId4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w:fontKey="{C3ECA529-5B78-412D-A250-8C24D218DFD2}" r:id="rId5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w:fontKey="{055F12B6-2AE7-42A8-8145-C24E2E61A8E5}" r:id="rId6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29" style="width:280.5pt;height:649.5pt" o:bullet="t" type="#_x0000_t75">
        <v:imagedata o:title="Euclidean_algorithm_1071_462[1]" r:id="rId1"/>
        <o:lock v:ext="edit" cropping="t"/>
      </v:shape>
    </w:pict>
  </w:numPicBullet>
  <w:abstractNum w:abstractNumId="0">
    <w:nsid w:val="00000001"/>
    <w:multiLevelType w:val="hybridMultilevel"/>
    <w:tmpl w:val="00000001"/>
    <w:lvl w:ilvl="0" w:tplc="411062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73A112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50C79D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86379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1367B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6067F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500CE4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DB6DB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AB859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FEB8A4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D90AD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352027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78059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D675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23E26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0419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77041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65083B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265A99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55E64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398B6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F48A3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D0A406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A58DB8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6FE53E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EDE6D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0000D8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28CA544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C6C71D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CC845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16C3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3CE19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918EF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36E9E4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8DC94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0221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38E06CA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FFAFC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0FC1B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B1E45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29A5D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152A1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A6C97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F64B0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73C06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17913C14"/>
    <w:multiLevelType w:val="hybridMultilevel"/>
    <w:tmpl w:val="1514E8D4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2FC72DD0"/>
    <w:multiLevelType w:val="hybridMultilevel"/>
    <w:tmpl w:val="974E380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31036B20"/>
    <w:multiLevelType w:val="hybridMultilevel"/>
    <w:tmpl w:val="D76E1076"/>
    <w:lvl w:ilvl="0" w:tplc="0416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nsid w:val="67D117B9"/>
    <w:multiLevelType w:val="hybridMultilevel"/>
    <w:tmpl w:val="9E6AB112"/>
    <w:lvl w:ilvl="0" w:tplc="0416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>
    <w:nsid w:val="70D73326"/>
    <w:multiLevelType w:val="hybridMultilevel"/>
    <w:tmpl w:val="FB301F40"/>
    <w:lvl w:ilvl="0" w:tplc="3348A254">
      <w:start w:val="1"/>
      <w:numFmt w:val="bullet"/>
      <w:lvlText w:val=""/>
      <w:lvlPicBulletId w:val="0"/>
      <w:lvlJc w:val="left"/>
      <w:pPr>
        <w:ind w:left="825" w:hanging="360"/>
      </w:pPr>
      <w:rPr>
        <w:rFonts w:hint="default" w:ascii="Symbol" w:hAnsi="Symbol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7"/>
  </w:num>
  <w:num w:numId="9">
    <w:abstractNumId w:val="8"/>
  </w:num>
  <w:num w:numId="10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displayBackgroundShape/>
  <w:embedTrueTypeFonts/>
  <w:activeWritingStyle w:lang="pt-BR" w:vendorID="64" w:dllVersion="131078" w:nlCheck="1" w:checkStyle="0" w:appName="MSWord"/>
  <w:activeWritingStyle w:lang="en-US" w:vendorID="64" w:dllVersion="131078" w:nlCheck="1" w:checkStyle="1" w:appName="MSWord"/>
  <w:defaultTabStop w:val="720"/>
  <w:hyphenationZone w:val="425"/>
  <w:noPunctuationKerning/>
  <w:characterSpacingControl w:val="doNotCompress"/>
  <w:compat>
    <w:compatSetting w:name="compatibilityMode" w:uri="http://schemas.microsoft.com/office/word" w:val="12"/>
  </w:compat>
  <w:rsids>
    <w:rsidRoot w:val="00EA5458"/>
    <w:rsid w:val="00052918"/>
    <w:rsid w:val="00224543"/>
    <w:rsid w:val="00290784"/>
    <w:rsid w:val="005379A1"/>
    <w:rsid w:val="005961E5"/>
    <w:rsid w:val="00683B00"/>
    <w:rsid w:val="00741175"/>
    <w:rsid w:val="00897688"/>
    <w:rsid w:val="009B0FA0"/>
    <w:rsid w:val="009B411B"/>
    <w:rsid w:val="00A44BB9"/>
    <w:rsid w:val="00AB4BB9"/>
    <w:rsid w:val="00B41739"/>
    <w:rsid w:val="00C8161D"/>
    <w:rsid w:val="00D42DAB"/>
    <w:rsid w:val="00EA5458"/>
    <w:rsid w:val="00EF1542"/>
    <w:rsid w:val="293D9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0DF36E9-C89E-476F-9CC1-6A39326D5795}"/>
  <w14:docId w14:val="7C84C85C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Ttulo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Ttulo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Ttulo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Ttulo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Ttulo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documentfontsize" w:customStyle="1">
    <w:name w:val="document_fontsize"/>
    <w:basedOn w:val="Normal"/>
    <w:rPr>
      <w:sz w:val="20"/>
      <w:szCs w:val="20"/>
    </w:rPr>
  </w:style>
  <w:style w:type="paragraph" w:styleId="divdocumentdivfirstsection" w:customStyle="1">
    <w:name w:val="div_document_div_firstsection"/>
    <w:basedOn w:val="Normal"/>
  </w:style>
  <w:style w:type="character" w:styleId="divname" w:customStyle="1">
    <w:name w:val="div_name"/>
    <w:basedOn w:val="div"/>
    <w:rPr>
      <w:rFonts w:ascii="Roboto" w:hAnsi="Roboto" w:eastAsia="Roboto" w:cs="Roboto"/>
      <w:caps/>
      <w:sz w:val="50"/>
      <w:szCs w:val="50"/>
      <w:bdr w:val="none" w:color="auto" w:sz="0" w:space="0"/>
      <w:vertAlign w:val="baseline"/>
    </w:rPr>
  </w:style>
  <w:style w:type="character" w:styleId="div" w:customStyle="1">
    <w:name w:val="div"/>
    <w:basedOn w:val="Fontepargpadro"/>
    <w:rPr>
      <w:sz w:val="24"/>
      <w:szCs w:val="24"/>
      <w:bdr w:val="none" w:color="auto" w:sz="0" w:space="0"/>
      <w:vertAlign w:val="baseline"/>
    </w:rPr>
  </w:style>
  <w:style w:type="character" w:styleId="divmpr6NameSecfieldnth-child1" w:customStyle="1">
    <w:name w:val="div_mpr6NameSec_field_nth-child(1)"/>
    <w:basedOn w:val="Fontepargpadro"/>
    <w:rPr>
      <w:rFonts w:ascii="Roboto" w:hAnsi="Roboto" w:eastAsia="Roboto" w:cs="Roboto"/>
      <w:color w:val="009999"/>
    </w:rPr>
  </w:style>
  <w:style w:type="character" w:styleId="span" w:customStyle="1">
    <w:name w:val="span"/>
    <w:basedOn w:val="Fontepargpadro"/>
    <w:rPr>
      <w:sz w:val="24"/>
      <w:szCs w:val="24"/>
      <w:bdr w:val="none" w:color="auto" w:sz="0" w:space="0"/>
      <w:vertAlign w:val="baseline"/>
    </w:rPr>
  </w:style>
  <w:style w:type="character" w:styleId="divmpr6NameSecfield" w:customStyle="1">
    <w:name w:val="div_mpr6NameSec_field"/>
    <w:basedOn w:val="Fontepargpadro"/>
    <w:rPr>
      <w:rFonts w:ascii="Roboto" w:hAnsi="Roboto" w:eastAsia="Roboto" w:cs="Roboto"/>
    </w:rPr>
  </w:style>
  <w:style w:type="character" w:styleId="divaddress" w:customStyle="1">
    <w:name w:val="div_address"/>
    <w:basedOn w:val="div"/>
    <w:rPr>
      <w:color w:val="7F8183"/>
      <w:sz w:val="20"/>
      <w:szCs w:val="20"/>
      <w:bdr w:val="none" w:color="auto" w:sz="0" w:space="0"/>
      <w:vertAlign w:val="baseline"/>
    </w:rPr>
  </w:style>
  <w:style w:type="paragraph" w:styleId="spanpaddedline" w:customStyle="1">
    <w:name w:val="span_paddedline"/>
    <w:basedOn w:val="spanParagraph"/>
  </w:style>
  <w:style w:type="paragraph" w:styleId="spanParagraph" w:customStyle="1">
    <w:name w:val="span Paragraph"/>
    <w:basedOn w:val="Normal"/>
  </w:style>
  <w:style w:type="paragraph" w:styleId="addressmpr6CntcSecpaddedlinenth-child2" w:customStyle="1">
    <w:name w:val="address_mpr6CntcSec_paddedline_nth-child(2)"/>
    <w:basedOn w:val="Normal"/>
    <w:rPr>
      <w:caps/>
    </w:rPr>
  </w:style>
  <w:style w:type="table" w:styleId="divdocumentdivPARAGRAPHPRFL" w:customStyle="1">
    <w:name w:val="div_document_div_PARAGRAPH_PRFL"/>
    <w:basedOn w:val="Tabela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divdocumentdivparagraph" w:customStyle="1">
    <w:name w:val="div_document_div_paragraph"/>
    <w:basedOn w:val="Fontepargpadro"/>
  </w:style>
  <w:style w:type="paragraph" w:styleId="documentadnlLnkssinglecolumn" w:customStyle="1">
    <w:name w:val="document_adnlLnks_singlecolumn"/>
    <w:basedOn w:val="Normal"/>
    <w:pPr>
      <w:jc w:val="center"/>
    </w:pPr>
  </w:style>
  <w:style w:type="character" w:styleId="documentadnlLnksli" w:customStyle="1">
    <w:name w:val="document_adnlLnks_li"/>
    <w:basedOn w:val="Fontepargpadro"/>
  </w:style>
  <w:style w:type="table" w:styleId="divdocumentsection" w:customStyle="1">
    <w:name w:val="div_document_section"/>
    <w:basedOn w:val="Tabela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documentdivheading" w:customStyle="1">
    <w:name w:val="document_div_heading"/>
    <w:basedOn w:val="Fontepargpadro"/>
  </w:style>
  <w:style w:type="paragraph" w:styleId="documentdivheadingParagraph" w:customStyle="1">
    <w:name w:val="document_div_heading Paragraph"/>
    <w:basedOn w:val="Normal"/>
  </w:style>
  <w:style w:type="paragraph" w:styleId="divdocumentdivsectiontitle" w:customStyle="1">
    <w:name w:val="div_document_div_sectiontitle"/>
    <w:basedOn w:val="Normal"/>
    <w:pPr>
      <w:pBdr>
        <w:right w:val="none" w:color="auto" w:sz="0" w:space="10"/>
      </w:pBdr>
      <w:spacing w:line="300" w:lineRule="atLeast"/>
    </w:pPr>
    <w:rPr>
      <w:b/>
      <w:bCs/>
      <w:color w:val="C0C0C0"/>
      <w:sz w:val="22"/>
      <w:szCs w:val="22"/>
    </w:rPr>
  </w:style>
  <w:style w:type="character" w:styleId="divdocumentdivparagraphWrapper" w:customStyle="1">
    <w:name w:val="div_document_div_paragraphWrapper"/>
    <w:basedOn w:val="Fontepargpadro"/>
    <w:rPr>
      <w:rFonts w:ascii="Roboto Condensed" w:hAnsi="Roboto Condensed" w:eastAsia="Roboto Condensed" w:cs="Roboto Condensed"/>
      <w:caps w:val="0"/>
      <w:color w:val="000000"/>
    </w:rPr>
  </w:style>
  <w:style w:type="paragraph" w:styleId="divdocumentdivparagraphParagraph" w:customStyle="1">
    <w:name w:val="div_document_div_paragraph Paragraph"/>
    <w:basedOn w:val="Normal"/>
  </w:style>
  <w:style w:type="paragraph" w:styleId="divParagraph" w:customStyle="1">
    <w:name w:val="div Paragraph"/>
    <w:basedOn w:val="Normal"/>
  </w:style>
  <w:style w:type="paragraph" w:styleId="p" w:customStyle="1">
    <w:name w:val="p"/>
    <w:basedOn w:val="Normal"/>
  </w:style>
  <w:style w:type="paragraph" w:styleId="tabletwocolulli" w:customStyle="1">
    <w:name w:val="table_twocol_ul_li"/>
    <w:basedOn w:val="Normal"/>
  </w:style>
  <w:style w:type="character" w:styleId="tabletwocolulliCharacter" w:customStyle="1">
    <w:name w:val="table_twocol_ul_li Character"/>
    <w:basedOn w:val="Fontepargpadro"/>
  </w:style>
  <w:style w:type="table" w:styleId="divdocumenttable" w:customStyle="1">
    <w:name w:val="div_document_table"/>
    <w:basedOn w:val="Tabela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singlecolumnspanpaddedlinenth-child1" w:customStyle="1">
    <w:name w:val="singlecolumn_span_paddedline_nth-child(1)"/>
    <w:basedOn w:val="Fontepargpadro"/>
  </w:style>
  <w:style w:type="character" w:styleId="divseptrli" w:customStyle="1">
    <w:name w:val="div_septr_li"/>
    <w:basedOn w:val="Fontepargpadro"/>
  </w:style>
  <w:style w:type="character" w:styleId="txtBold" w:customStyle="1">
    <w:name w:val="txtBold"/>
    <w:basedOn w:val="Fontepargpadro"/>
    <w:rPr>
      <w:b/>
      <w:bCs/>
    </w:rPr>
  </w:style>
  <w:style w:type="character" w:styleId="txtItl" w:customStyle="1">
    <w:name w:val="txtItl"/>
    <w:basedOn w:val="Fontepargpadro"/>
    <w:rPr>
      <w:i/>
      <w:iCs/>
    </w:rPr>
  </w:style>
  <w:style w:type="paragraph" w:styleId="ulli" w:customStyle="1">
    <w:name w:val="ul_li"/>
    <w:basedOn w:val="Normal"/>
  </w:style>
  <w:style w:type="character" w:styleId="Forte1" w:customStyle="1">
    <w:name w:val="Forte1"/>
    <w:basedOn w:val="Fontepargpadro"/>
    <w:rPr>
      <w:sz w:val="24"/>
      <w:szCs w:val="24"/>
      <w:bdr w:val="none" w:color="auto" w:sz="0" w:space="0"/>
      <w:vertAlign w:val="baseline"/>
    </w:rPr>
  </w:style>
  <w:style w:type="character" w:styleId="em" w:customStyle="1">
    <w:name w:val="em"/>
    <w:basedOn w:val="Fontepargpadro"/>
    <w:rPr>
      <w:sz w:val="24"/>
      <w:szCs w:val="24"/>
      <w:bdr w:val="none" w:color="auto" w:sz="0" w:space="0"/>
      <w:vertAlign w:val="baseline"/>
    </w:rPr>
  </w:style>
  <w:style w:type="paragraph" w:styleId="PargrafodaLista">
    <w:name w:val="List Paragraph"/>
    <w:basedOn w:val="Normal"/>
    <w:uiPriority w:val="34"/>
    <w:qFormat/>
    <w:rsid w:val="0029078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B0FA0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816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0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cursos.alura.com.br/user/dgls-sch/fullCertificate/0680ef953590f207e87da1da47101849" TargetMode="External" Id="rId8" /><Relationship Type="http://schemas.openxmlformats.org/officeDocument/2006/relationships/styles" Target="styles.xml" Id="rId3" /><Relationship Type="http://schemas.openxmlformats.org/officeDocument/2006/relationships/hyperlink" Target="https://github.com/douglas-schwingel" TargetMode="Externa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hyperlink" Target="https://www.linkedin.com/in/douglas-schwingel/" TargetMode="Externa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161F5-0105-4E32-842A-793F46A03A1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DOUGLAS SOARES ANDRÉ SCHWINGEL</lastModifiedBy>
  <revision>16</revision>
  <dcterms:created xsi:type="dcterms:W3CDTF">2019-01-17T03:10:00.0000000Z</dcterms:created>
  <dcterms:modified xsi:type="dcterms:W3CDTF">2019-04-22T11:46:11.9324829Z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uB8AAB+LCAAAAAAABAAVl0WirVoQQwdEA7fGa+DuTg93OLiM/t8/gmKTqiQLIiCYQXCCgmlEEHCRImEEwWheICmII2mqjUbGpiyrg88sPWDpl55H8bCD87JNpgllHR34N1dqhK2IBUH485y/cv7ghPHMt8AoSJtvk5YcDRo82b3Cjk6C6E7ADpsDyUro7HpxiN5WULfH8FaVDhzhu5wHYoNKJq04Y3g5yz8Us0lQ7wpkKRXnO2IssWsvVB+MwH1</vt:lpwstr>
  </property>
  <property fmtid="{D5CDD505-2E9C-101B-9397-08002B2CF9AE}" pid="3" name="x1ye=1">
    <vt:lpwstr>rYV+Z5ubbmgAFOwdieCHRSdnNqWMjk3NFmzPbl2xfIEshkNosZluHOhvganrr8xXPn4NOHQL9KGms6lcPlDvbQLxixkkev97sz4lFrdsDI5kwx/nLoJRK9WX3SokpRcd9ZFxKn9crBtEai7TqsYITCTXtJOY98nLLpKVmdBaKUnvJ892tgRXr1lvX2trDeJ456o+8XHukXa04xAhjTNbYfWNi4biUId7bxOoBm/bmD8VlXxu9YiL175tysI2GWG</vt:lpwstr>
  </property>
  <property fmtid="{D5CDD505-2E9C-101B-9397-08002B2CF9AE}" pid="4" name="x1ye=10">
    <vt:lpwstr>iR8roMv1ZfaDbpuWJ9FFaL02EspJud12UnooXOGfGDijg9EMD2UoaP6yiJFz7hy07U67cgGqCMA6idJi0BINiwKdtjpWpdNbAQcmZiBsmNRPz0GsD1DhmsoP3wVPO1WohoHOKq4ee2g105T6ggRfAXCFjra0GRev6lfHw/HygU+7qP/gbZeROWUStF/c3Nbl6fiXFypA9hGQ+FCw3Hq2hXp63N5JS5T51UHHeKsplDcinlsFBg98BTotNy1HOT0</vt:lpwstr>
  </property>
  <property fmtid="{D5CDD505-2E9C-101B-9397-08002B2CF9AE}" pid="5" name="x1ye=11">
    <vt:lpwstr>uPN1nprLraOj/BvBvjKGdMCidEGvhViEjt2O7u8dz9YR0Sm2nACRzTYD83VZURsGyTWPTYQN/2Nx/4qpyMf0aKD/sgICO/iP3zLlZy+waT/uoCABdTE7cy8SOXXK+ulTK6qCghC3ucElocX3u+3TIh/3GxPt5A3dWrZagBAS5riqhuzmY723TOmhcl3Knwtp9Azy76HucuyCvwOl6f0t1zB8PElrW/DTxJpBZxe0rrMswpjMc1Q0EZUFVYNut1P</vt:lpwstr>
  </property>
  <property fmtid="{D5CDD505-2E9C-101B-9397-08002B2CF9AE}" pid="6" name="x1ye=12">
    <vt:lpwstr>TmDoaNsG1I9skThzCGo2EXmAI/Bc0Cvs/jNTNvDWzIiAvpTqz0RHBLZFtl5rXthlyEDuRleCFXmVIvzp2vX4jzfkpPyJkeZE2Gltsi18vdFnY7Oi31FHcCjfdrdo0pn+JSqFexBY3/d0W8iW2GIpMn1dzXH++V+gIBB0MXTVR2QEXUkdHr5zwpAaLUWB9siXajgHPdemuD1pHyr8RQIauanZEz4meIBduwGJlXJBQEA2WZs2ETc2bhdJzB6BunC</vt:lpwstr>
  </property>
  <property fmtid="{D5CDD505-2E9C-101B-9397-08002B2CF9AE}" pid="7" name="x1ye=13">
    <vt:lpwstr>zgHv99uPYb8ikK8C9CUhyc5ASLxg5XZyeGjn5xyD9gp85TaVdNsIiN+wgGLD10RzcEnN5K4wJW++PpxPSh0BD+hq3Z3ZbhOCKYTvytQBtLCUlyE9coKyj4buXBSG98PaSgoOuYjrGaUB+mZGxxhhgvAgpOpBq9GJK12PdBCKPAl1ZPrznstuNAHsuMzDGfvpaNgbbhUV0epDpFQtr1Zsop+GQZTXMJJRLcapLH1fRPnnOWajujjU4qM42Z106f7</vt:lpwstr>
  </property>
  <property fmtid="{D5CDD505-2E9C-101B-9397-08002B2CF9AE}" pid="8" name="x1ye=14">
    <vt:lpwstr>/YWDxo3WwJh1nVFYeZBlvS7QmCvmDLQ7G7Reh0oZQPsXRxAZ1d2V8nj6euf7T53kCkX+CbDmmQzotO9JBcosVpNijWdWP2OwG2O6UYV0UHkvpd5Jp+pqWvKjjFjPFDdrKH2om/o2xCoOjfVfUihRuNMMWoGNltyKx+V/9XaI/zknxpEroD31xoXsuM+AhloxbyUS1O8KwNsQP0i8ZqzsC4oMG2Dh8t+2szKNs2mkLXP7yceJ1bEQh1M2Kj+hoh9</vt:lpwstr>
  </property>
  <property fmtid="{D5CDD505-2E9C-101B-9397-08002B2CF9AE}" pid="9" name="x1ye=15">
    <vt:lpwstr>D8+i8WvnWUd6XM5u/yZiTVffD+86x3VxIc8FSbE7j0C2vuSedu3eDs3J8ilrLRwq5ydx2fs9/dlxUL01m90j5GutcCXic53OCDhdVZJ2wEucmYODXLVf5xiC65a9sk0KhC3I0VpNbEJYKtBXKJi96hKNnJ+onLpvBxgnGDBJ18trMqRqhD+BQSxvvjjCzhXAhuRTUWtEIUkcsL7qKAK/YlbVQdQNRrUmqlmAvLmm7nQ+zKimWmEMxJVdkQ4O88f</vt:lpwstr>
  </property>
  <property fmtid="{D5CDD505-2E9C-101B-9397-08002B2CF9AE}" pid="10" name="x1ye=16">
    <vt:lpwstr>V/oCSlBroY0qryaF71f+OhSEXprlhAITFFzO4C072vtcjjsGUvefgglEJpdwZfXrCBvKFnWBuxyOsT4Xx6pM2yZ/M+knw4KimixITqoXetLnFHwcR3bLD5/FTF5B3gnEWkmrRX7uOH2HnsTTGXvTcY8XKFUMEiyK0Q7CAKiXniBAkWXe8ZF6HkcanAxL6ezJrdj3NZ0y4Y9EmS8GQBv0nz1onJb24Fd1WjCSo25KVcuwTAySfs5fB6ztw11M8im</vt:lpwstr>
  </property>
  <property fmtid="{D5CDD505-2E9C-101B-9397-08002B2CF9AE}" pid="11" name="x1ye=17">
    <vt:lpwstr>lZXTcZZQljV1kFier0Uz0cJrKICVjap49UJg/jCAAdt/8DF3tGMzQe2GmiUakTgIWAaVfixVkfD4/IkTixNf9PYgHCssRef1RZOG4Hg6gCcCPXqja/5n3Db1/yijHx0Hcr6k8BZiz/d7AfFqCdTw9qjxIxvu2x0Dj7fm8zKVKSRjRO7yh66Q/2g5eL9JGYSgKKXokPydFv9j5g96pUy3WfllTuIZlT5UIya1JhzC8jw3A5fZcIon88pKIxW5Oj4</vt:lpwstr>
  </property>
  <property fmtid="{D5CDD505-2E9C-101B-9397-08002B2CF9AE}" pid="12" name="x1ye=18">
    <vt:lpwstr>85TvPvPwsVqL8PLH3igiPudw8KSFHVLiRXR4Lz3QgiS1PDlWNUFTUzvL+fDtd7Nyw8KQpJZ/l9yjZ66ufLu0rSM2uyeupEKvtfHrN1BBhJHataQYxoFdzEJxfXxB9hissy77cjzd19U4j0lvw6Ju/iv8hyWF5fza0mCfPQPCu7UgsiX6c8kdhU1VqGgicFXx03SEDrl5dgZA7uh88HBZRtHlaGzt9uLMAapJpTjnvWaHLc1nYugtrsA76eSH80Y</vt:lpwstr>
  </property>
  <property fmtid="{D5CDD505-2E9C-101B-9397-08002B2CF9AE}" pid="13" name="x1ye=19">
    <vt:lpwstr>fzYCOpqEBZ+wpid8p+FgHz4Gh2MmekK/sX+3VtB3SZXTg5/XGyyNUn+mg4uyRxgolmHxW4qQGmkAAjzAO8Pgfwv0yAxYrqlOx5nDtolroFfVg7pYA1vEzg1Gn+a8c1oTQPl6NZfCPKpyG4Bf01/Q3dSqQ/1yXhxROPS7gEemcvjszAxAbcbpohQPvaPTHOwHwd8bRxDATuqnPtruABZTYlORCOFCmKFwByGUI0C+aP4zbKyeYBEwBCIWlxvcONk</vt:lpwstr>
  </property>
  <property fmtid="{D5CDD505-2E9C-101B-9397-08002B2CF9AE}" pid="14" name="x1ye=2">
    <vt:lpwstr>AZgy91cPqT7N3Q4UCEp1onVmJ8PUXhPFB7Am/0BgfFve4LS74B0fOVzfxxsZ/tO4uABz9B0rifen7TQqZGISjoznRt4sWmMviUtQ5l28KEicm1fyBxl2QA0NY8hUXae8guekEAM2hJKub9A2UInoflaEhy5NeeXkVpDWkPo0K9wo4/RwfAy0DrtvXHC1O+XmiYpw/3B/3TmHx3SZoKmX0Nf8Qj4F6dSJVgi2cY2x+6Zn3HzuHcZy/GyLXdZgWVe</vt:lpwstr>
  </property>
  <property fmtid="{D5CDD505-2E9C-101B-9397-08002B2CF9AE}" pid="15" name="x1ye=20">
    <vt:lpwstr>dlyEO4zrQdMKjmxePtqxtlVi5sX3NcXiYVxDfcL9YNvayMLhZ+n2JyJbeZ6tB2L5rqC0n8R3GoiabUQUZAhSVj5TV47E8M60laEb/JhomVG4+kJlR+qkec8TNTa3YjNvs0KIXLx0eqGqdEo9FJWss6SRXVu3Al0V4UOvnQx5aQdyfMWFBnflHiMNmu6dOlSk2yfcpPdjc24bNdsz0606x7PDuhfTRnliQ1g5eHnnhtwN5t8qAJUxdBRWgrZgcHT</vt:lpwstr>
  </property>
  <property fmtid="{D5CDD505-2E9C-101B-9397-08002B2CF9AE}" pid="16" name="x1ye=21">
    <vt:lpwstr>XCsctti9O7lmYDLU1KsXrq884CS5RRxlLcTH1Es6c+0QbxXETITUKWbhLMnDcnl+q/xGPY/YDDb+S7vwqiVPDDC4wSn8oq0BtnqeI4f5bHUG4QWFcsFkDmuYEh9eKmjgkJMurLgVNQYhwx5sHY0ZnjieEJ6ofEjTSEnHw8A38ziJEWe+P+9TxJ+1/MqA3Epw/pv7oYGqqRePPQLtZuU64xRZxRxr68LdswBG1vf8c+3ljOcFCA+MYM341drWC7e</vt:lpwstr>
  </property>
  <property fmtid="{D5CDD505-2E9C-101B-9397-08002B2CF9AE}" pid="17" name="x1ye=22">
    <vt:lpwstr>rI77Nj5+7XujhXg6LGWcYgbWYbQMfMZ+n0f9UFHVhQ+21GAJrAqIOZTUe5SB0blXDW8eEDF08p8ZbxpbvJnUS0T/b514U+xdIpOvPYb4oCHv3DBzTNb4qetLaEBjYLaYNbURusqIsBmUY4priNb7ykWuTD8h6WyEANNijS/l6+9tnUb1nlMd8DdkXsU4NyP0BeygYym+/FlmQcMSw7zlC5EOqOYVlFj253oUY/5UGtd0WGTEA+qID8wF+6Z1GEn</vt:lpwstr>
  </property>
  <property fmtid="{D5CDD505-2E9C-101B-9397-08002B2CF9AE}" pid="18" name="x1ye=23">
    <vt:lpwstr>yiZImGx2WDOGw3HmcrMuFTQ7eInYPNUc9loO+5a+BzS91GNFXeU5nH7Z1V/8mMvRtDz9pITL+KDw5yN68J8+mgk9GB+kjCdfRWVZrsB+wddqUb+VUILv3e3fahHrj423tRTO17ddrbOzBTA3lgjTbIp0taVR50hltNgSxFdpnWFdBIS82f6N//a5s4kx/yzVDqs4iSYL+LAoOEVyeWiwujwVw0RQf446XPP04BGa1uknwppi0pOazEpRbrKWLCc</vt:lpwstr>
  </property>
  <property fmtid="{D5CDD505-2E9C-101B-9397-08002B2CF9AE}" pid="19" name="x1ye=24">
    <vt:lpwstr>Jn+KTXbfuRE5mMDz0f63PszAYQ/okehRN8Gnf0dWpJPBCU/WrpKPN/D0t5TAMsZ5jFJDI2kS+nezB25i8MDhseKh9e9eArYK1fQUtO02vPgPv/ggY/TDl6AvJ0NIXCmJc/Md4kzfsnKflp3Q3b5hFi44U5U9WwgxLvGI1tbKBXw8XXHviyxye5R2g84zxiSfZ1k1FLtIIbb6XTzlMCe2/j3TR7IgzsEwRo5/FRXcplSrv1EiAnwUfb/xgqqVRNG</vt:lpwstr>
  </property>
  <property fmtid="{D5CDD505-2E9C-101B-9397-08002B2CF9AE}" pid="20" name="x1ye=25">
    <vt:lpwstr>iwPrHn0Y+GpCtFlR/2vHNGZQ0BH9VYhoe93u7PHB2enhUJPFuAv479TnGBpsYOLQiBdeRxLWqasAY/JWs//qmbxcWQGl4HM/WIllRTmcOGS9K/Fc0qbRJfzkgTHH66r0xULkojljGli8Xvnt97qQdrBD3yUEqxH2haSwAqwBJYhKCBq3gX8XXSs74Wy9B+es19XVYLO3nLPK5tchYnLOq9r0PyTyX3oR2/lL1Fn/gBJBhXZnNWnWJQvFAt8PuQB</vt:lpwstr>
  </property>
  <property fmtid="{D5CDD505-2E9C-101B-9397-08002B2CF9AE}" pid="21" name="x1ye=26">
    <vt:lpwstr>xRFFO5IAtc44xxEV7RV84xUkhSPHsvFSuPGjmUmvnaBvWpBqolivW7Wy9t4thkPCGQfyINL1GvHv5ksFnZ2KgkraeEYREJVwEji+bbM4F1i1IXYZWkXZRkQ3/Wa29BEkHGOWthL86zaJn4lq12ppJML+6exLvY+Pv7hVoGkWy+9dNwn7t4Zz7BB/mI2YXai7RIQDknVOxv624cX5/9jZ4AMqF344i/N4dgd14kn/re89uL212nMY7doNkrMCuru</vt:lpwstr>
  </property>
  <property fmtid="{D5CDD505-2E9C-101B-9397-08002B2CF9AE}" pid="22" name="x1ye=27">
    <vt:lpwstr>zQ1RS4X40PcJQYMf56UMZL57e5vRx0l9c/i9RiGqLVk+VjhGB9/uocT/M9vkxqGaNIpmHK2FzfpGBYP5lOwpDNEYnUvS2fGW3rYGCEPCOXronL/du+BXhPh2J8FrJtqOJvyZG7ZqiWvC9tCulq8iTeFPYEqqNKlcczyWFTmJuJL/c73xtVDP+Y3XRaEaTewb9TNrJ9oV5Z5Ob7M0qAo6thOxGOeWeEFhyl8Cgrz6dVnkifZzASAgqO8b8Rx/eTu</vt:lpwstr>
  </property>
  <property fmtid="{D5CDD505-2E9C-101B-9397-08002B2CF9AE}" pid="23" name="x1ye=28">
    <vt:lpwstr>5MXQU1yEZGFX7oGdJaRgAYW7XaS2QBqaOy7l7+hxwAD+9Og40nfMxXBgC7YYVCOdt3YA//zIgKU18wpdACHLurMzeI6sXYyRcUOf9RMM+SfdVrqzCOUeEhUfD2n9jDb21cuaYKQFeSQkXN87cjmNclvgb+Q4dFgW5F7xWe0bthwDlkf9SZe9Di0qol91EQlxWW2nD9CccuYf1BP2CEMILyd/0LfrwZaVEL+V9QbnIIOaQntFq6GurKIj5jE7/Lw</vt:lpwstr>
  </property>
  <property fmtid="{D5CDD505-2E9C-101B-9397-08002B2CF9AE}" pid="24" name="x1ye=29">
    <vt:lpwstr>GKHJhYzV8ItTkkzgye7/1FblkuT7V41Zb7tfguTNyCjSX92XZYo78xYdQaG/8MHKzahw618YCcsYqVCavbKdQrcMGX9TTUyemnAZaBuXrrzjNvFUCZ6uF2o+07OP/ZYc4VSA96XCfu0FLDHupIHqh6WQgdtSwyyMxvvSEa7muvC0vTVQMK15EbDTPDAdtlSM3pqZ0MlZICdeDlI4SJZ5tycquRowYZJEiUaCBiuz2cDK/DVJv0UBqh9zczwU/bD</vt:lpwstr>
  </property>
  <property fmtid="{D5CDD505-2E9C-101B-9397-08002B2CF9AE}" pid="25" name="x1ye=3">
    <vt:lpwstr>TsUrFkWZlRdt0o8uoRntgeYPpt3WHB2owjuGRn5Eov5XAhlcJb0BA/INiq0d5CUgU+4FfT5333q6fuAH1pFgrokQ7oavyestc+j6x2Q2obHnbrK+CtnyOchCaCaoN8SlCKUhMSivlPyBZ8tHtYd/kzq915OrjL148VqvaiQlieYse9E3vndNSX3LX5UacxaEQMTMnFXWtebz438K5JZljHmxpHoSfNJXUTthgLeCaVTu+iPn4cwbneAun38mJZ2</vt:lpwstr>
  </property>
  <property fmtid="{D5CDD505-2E9C-101B-9397-08002B2CF9AE}" pid="26" name="x1ye=30">
    <vt:lpwstr>+apgp42Jff3UCjpPSMaMLkBpjy/4z0T8NiskOx+gvFJitqqt+hN50g+/f2YzZ/0ohuXHIOiMbkH6706UPXfi6UQWtGJQyx+RAdKSYl8i9WN/LrJDdZERAv1IDvvqB680xWJWOCEy9OTX2mBpMgwni1UevhuGXzwTjpk+d3WmNmbFrqtLsC3bE/JlMvIZ8mqZzPZH+FswevNLpPA5gBS5GyUU+ZZ4RtB57jm48TthKFZ0ra4efb+ElTyHCwqTbx4</vt:lpwstr>
  </property>
  <property fmtid="{D5CDD505-2E9C-101B-9397-08002B2CF9AE}" pid="27" name="x1ye=31">
    <vt:lpwstr>dcYDyuawqSfsG0DbVCanpZVf76g5yZkA5qo994YC3wDxhJKNSmJYfxXxoW9Wr+aZUm3sDPL/wut0Nh+lP+M9o/tpwnOCLjUCN7LOy05jSQu2PJHwr+kbq6jkaPDpleTnfLHxH9/o5fWb+xYLgmyzhsfLeE2+hxENYyi53K14BvDF9pECgfIld+YI8ff69VzvWCh0zuJVtNck3/rbjn8kgQsMzztmoSocm04UKcl63km2ZfrtsvpjX+MxGlxiPaM</vt:lpwstr>
  </property>
  <property fmtid="{D5CDD505-2E9C-101B-9397-08002B2CF9AE}" pid="28" name="x1ye=32">
    <vt:lpwstr>O+BU7tKvoT2Qt2LrJdlowGz+DwX8VgB8lLIwRhEHuG+J1Sh8mlKw0fn37z+/XtuCuB8AAA==</vt:lpwstr>
  </property>
  <property fmtid="{D5CDD505-2E9C-101B-9397-08002B2CF9AE}" pid="29" name="x1ye=4">
    <vt:lpwstr>1invjyPx5a2wlzeNjJx7BShTGh0LLg8Q5G7v+kJ5o+MGybvxPR13/+vbjDlvQopDvInRwkq4VA6S0tJlf56vjHkknolG794MoZx9W57CUimEXF39i174EUBB1sLUp/XM3WtXJAU5HfcC+HveAOs/gwG8d6ryNOOaD9dkS1SNFAGiyvdIRNRi7rcISYNr1wh2OQ3DxSZL+OzTlzhN9dcq5TXZhnLBGKd2yoCaPH4baRbZTOD8igQy2ZCdUfvDZIo</vt:lpwstr>
  </property>
  <property fmtid="{D5CDD505-2E9C-101B-9397-08002B2CF9AE}" pid="30" name="x1ye=5">
    <vt:lpwstr>8llJjQsBLaS6kWXI8+FZ/s5Oo+Th5xECHzKFx7MasUf+sVb52YVX0fyhfq48gN4pDa4fio/ClrRBz+CfQJnNxskU2C9QROvFQdm2A6UVGXSXpMfFxjFKoUxWjvffCZvZpkheWw+bH7iMQGBqWMx9y/h2M2CQefMI3dSC6nuQ0q/HAkrX7yGwbkCsldQdAQEPOzsB0Bxp424Tg0PD8anverW6QPLlI94sbxc/xHByyXGDWU5wStxjSeX5FZPDjpa</vt:lpwstr>
  </property>
  <property fmtid="{D5CDD505-2E9C-101B-9397-08002B2CF9AE}" pid="31" name="x1ye=6">
    <vt:lpwstr>AfZI1ByuH1B3vPm5/fE1jIpp/Y+ltWNvBXpofIq8mDt47x8f1ccWNFcTuOYqiUM7t7NazpRz9FnAofHHgH0F14V12l/rWdWtP+JJWGD+Zrh1SLzVTov6cZvJkl5ynLT08vdxDTgbAX1cuhhshj8XekEmynZiuzAm2EezjhKXgg5IyOFhNtmqf+TFE6WFp97DqaVb2GDlkwBWw+3cJ+zeXebNJ2qdTj0Jk653yLJ6r7IZme3ogE6pOUXOkDFIaTT</vt:lpwstr>
  </property>
  <property fmtid="{D5CDD505-2E9C-101B-9397-08002B2CF9AE}" pid="32" name="x1ye=7">
    <vt:lpwstr>+8nd059/eXPWJaFUNkl/ZPDwpWW0DJswI1/RRSAOCh85Rkr830LKpv2N022hBfk00rmw3wKHJcDl/aANHDkZg4Dd5VY2s+fnHagwChPO5xvBHbe8Z9J/OKWuIveC9hKudtz9Iy5fCjBMoEwT/APuvRa3QYwjeY7kbi+iSssR37ttXsXBPVeOh+2ZWuXTdmRLXsWvA+OJF8C8/xAxk2ibPxzAjNeIGlVFFhlP442zDseeo7AzPInIl3ylAHNggTY</vt:lpwstr>
  </property>
  <property fmtid="{D5CDD505-2E9C-101B-9397-08002B2CF9AE}" pid="33" name="x1ye=8">
    <vt:lpwstr>JMJcOqDP7OTn+tunU/J2zHEtuTehcu7QpH/bZqnoGQRVbzQOu98jAZP1EZ5sxT7jlYiTQ2qqJovKC58+PYAVjyGR439cVzimtcGpgd2f9IwAZ92M85I72mUGigJPQ42jkc2i0lc4shJF6SJhAmRZH/TWZ632BY13NPWu4nL53/A5TiQDiY3g3naM9U6318ClfsUcXsX7tdYtadend90Wdd0/RzMzKa1WhxO/e4AbYaEwa3KjTa7Ogh5PE7qC48W</vt:lpwstr>
  </property>
  <property fmtid="{D5CDD505-2E9C-101B-9397-08002B2CF9AE}" pid="34" name="x1ye=9">
    <vt:lpwstr>yE/qSTEirwZ7kNJexDmcvql7TEntZbtbtqU5OgP+2VtnxoihYCVuQ31+sH8cVwFFeJnOT6gCe8U5gaWRgeBllyZ7pgKF1ET4SA0pEu+/Yp11bRZgzh3d4PdgEL3+RhwT6EM/rET8+GLi58ykA/HnORwlp24iJJDGdR1t/mk8NyEWRc8nxE2xHMO0xhPbo5UHAWYlL0Z7BN1LsV+riJnE0/62thiVtO1ldygc5R14HeuimpZcC7A4DDk1LF7QGEk</vt:lpwstr>
  </property>
</Properties>
</file>